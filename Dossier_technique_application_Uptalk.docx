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BE604" w14:textId="77777777" w:rsidR="004A7309" w:rsidRDefault="004A7309" w:rsidP="004A7309">
      <w:pPr>
        <w:jc w:val="center"/>
        <w:rPr>
          <w:sz w:val="72"/>
          <w:szCs w:val="72"/>
          <w:u w:val="single"/>
        </w:rPr>
      </w:pPr>
    </w:p>
    <w:p w14:paraId="4CEA0CB2" w14:textId="77777777" w:rsidR="004A7309" w:rsidRDefault="004A7309" w:rsidP="004A7309">
      <w:pPr>
        <w:jc w:val="center"/>
        <w:rPr>
          <w:sz w:val="72"/>
          <w:szCs w:val="72"/>
          <w:u w:val="single"/>
        </w:rPr>
      </w:pPr>
    </w:p>
    <w:p w14:paraId="79FF1506" w14:textId="77777777" w:rsidR="004A7309" w:rsidRDefault="004A7309" w:rsidP="004A7309">
      <w:pPr>
        <w:jc w:val="center"/>
        <w:rPr>
          <w:sz w:val="72"/>
          <w:szCs w:val="72"/>
          <w:u w:val="single"/>
        </w:rPr>
      </w:pPr>
    </w:p>
    <w:p w14:paraId="42CA5251" w14:textId="77777777" w:rsidR="004A7309" w:rsidRDefault="004A7309" w:rsidP="004A7309">
      <w:pPr>
        <w:jc w:val="center"/>
        <w:rPr>
          <w:sz w:val="72"/>
          <w:szCs w:val="72"/>
          <w:u w:val="single"/>
        </w:rPr>
      </w:pPr>
    </w:p>
    <w:p w14:paraId="72D85AA4" w14:textId="49D6716E" w:rsidR="004A7309" w:rsidRPr="006A6F64" w:rsidRDefault="004A7309" w:rsidP="004A7309">
      <w:pPr>
        <w:jc w:val="center"/>
        <w:rPr>
          <w:sz w:val="72"/>
          <w:szCs w:val="72"/>
          <w:u w:val="single"/>
        </w:rPr>
      </w:pPr>
      <w:r w:rsidRPr="006A6F64">
        <w:rPr>
          <w:sz w:val="72"/>
          <w:szCs w:val="72"/>
          <w:u w:val="single"/>
        </w:rPr>
        <w:t>Dossier technique application Uptalk</w:t>
      </w:r>
    </w:p>
    <w:p w14:paraId="44A7A8C8" w14:textId="77777777" w:rsidR="004A7309" w:rsidRDefault="004A7309" w:rsidP="004E1AED">
      <w:pPr>
        <w:pStyle w:val="Titre"/>
      </w:pPr>
    </w:p>
    <w:p w14:paraId="596E63DD" w14:textId="77777777" w:rsidR="004A7309" w:rsidRDefault="004A7309" w:rsidP="004E1AED">
      <w:pPr>
        <w:pStyle w:val="Titre"/>
      </w:pPr>
    </w:p>
    <w:p w14:paraId="6129725D" w14:textId="77777777" w:rsidR="004A7309" w:rsidRDefault="004A7309" w:rsidP="004E1AED">
      <w:pPr>
        <w:pStyle w:val="Titre"/>
      </w:pPr>
    </w:p>
    <w:p w14:paraId="6280A3B8" w14:textId="77777777" w:rsidR="004A7309" w:rsidRDefault="004A7309" w:rsidP="004E1AED">
      <w:pPr>
        <w:pStyle w:val="Titre"/>
      </w:pPr>
    </w:p>
    <w:p w14:paraId="6A4E4788" w14:textId="77777777" w:rsidR="004A7309" w:rsidRDefault="004A7309" w:rsidP="004E1AED">
      <w:pPr>
        <w:pStyle w:val="Titre"/>
      </w:pPr>
    </w:p>
    <w:p w14:paraId="210D6214" w14:textId="77777777" w:rsidR="004A7309" w:rsidRDefault="004A7309" w:rsidP="004E1AED">
      <w:pPr>
        <w:pStyle w:val="Titre"/>
      </w:pPr>
    </w:p>
    <w:p w14:paraId="36E5A98B" w14:textId="77777777" w:rsidR="004A7309" w:rsidRDefault="004A7309" w:rsidP="004E1AED">
      <w:pPr>
        <w:pStyle w:val="Titre"/>
      </w:pPr>
    </w:p>
    <w:p w14:paraId="318646DA" w14:textId="77777777" w:rsidR="004A7309" w:rsidRDefault="004A7309" w:rsidP="004E1AED">
      <w:pPr>
        <w:pStyle w:val="Titre"/>
      </w:pPr>
    </w:p>
    <w:p w14:paraId="2E3C2420" w14:textId="66C4C098" w:rsidR="004A7309" w:rsidRDefault="004A7309" w:rsidP="004E1AED">
      <w:pPr>
        <w:pStyle w:val="Titre"/>
      </w:pPr>
    </w:p>
    <w:p w14:paraId="251D78E3" w14:textId="77777777" w:rsidR="004A7309" w:rsidRDefault="004A7309" w:rsidP="004E1AED">
      <w:pPr>
        <w:pStyle w:val="Titre"/>
      </w:pPr>
    </w:p>
    <w:p w14:paraId="2AAAD76D" w14:textId="2C56C81B" w:rsidR="004E1AED" w:rsidRPr="004E1AED" w:rsidRDefault="004A7309" w:rsidP="004E1AED">
      <w:pPr>
        <w:pStyle w:val="Titre"/>
      </w:pPr>
      <w:r w:rsidRPr="00326CA2">
        <w:rPr>
          <w:sz w:val="36"/>
          <w:szCs w:val="36"/>
        </w:rPr>
        <w:lastRenderedPageBreak/>
        <w:t>Tables des matières</w:t>
      </w:r>
    </w:p>
    <w:p w14:paraId="771748EF" w14:textId="77922E7B" w:rsidR="00194DF6" w:rsidRDefault="00194DF6">
      <w:pPr>
        <w:pStyle w:val="Titre1"/>
      </w:pPr>
    </w:p>
    <w:p w14:paraId="3E0E1A06" w14:textId="3E091D0A" w:rsidR="005717CB" w:rsidRDefault="005717CB" w:rsidP="005717CB"/>
    <w:p w14:paraId="7EABDFB2" w14:textId="77777777" w:rsidR="005717CB" w:rsidRPr="005717CB" w:rsidRDefault="005717CB" w:rsidP="005717CB"/>
    <w:p w14:paraId="1BE718E9" w14:textId="356B3486" w:rsidR="004A7309" w:rsidRDefault="004A7309" w:rsidP="004A7309">
      <w:pPr>
        <w:pStyle w:val="Paragraphedeliste"/>
        <w:numPr>
          <w:ilvl w:val="0"/>
          <w:numId w:val="19"/>
        </w:numPr>
        <w:rPr>
          <w:sz w:val="28"/>
          <w:szCs w:val="28"/>
        </w:rPr>
      </w:pPr>
      <w:r w:rsidRPr="00AE30F6">
        <w:rPr>
          <w:sz w:val="28"/>
          <w:szCs w:val="28"/>
        </w:rPr>
        <w:t>Présentation d</w:t>
      </w:r>
      <w:r w:rsidR="00D52225">
        <w:rPr>
          <w:sz w:val="28"/>
          <w:szCs w:val="28"/>
        </w:rPr>
        <w:t>u projet</w:t>
      </w:r>
      <w:r w:rsidRPr="00AE30F6">
        <w:rPr>
          <w:sz w:val="28"/>
          <w:szCs w:val="28"/>
        </w:rPr>
        <w:t> :</w:t>
      </w:r>
    </w:p>
    <w:p w14:paraId="6CCAC0D5" w14:textId="77777777" w:rsidR="001D2F95" w:rsidRPr="00AE30F6" w:rsidRDefault="001D2F95" w:rsidP="001D2F95">
      <w:pPr>
        <w:pStyle w:val="Paragraphedeliste"/>
        <w:ind w:left="1070"/>
        <w:rPr>
          <w:sz w:val="28"/>
          <w:szCs w:val="28"/>
        </w:rPr>
      </w:pPr>
    </w:p>
    <w:p w14:paraId="0BB35F7D" w14:textId="77777777" w:rsidR="004A7309" w:rsidRPr="00AE30F6" w:rsidRDefault="004A7309" w:rsidP="004A7309">
      <w:pPr>
        <w:pStyle w:val="Paragraphedeliste"/>
        <w:numPr>
          <w:ilvl w:val="1"/>
          <w:numId w:val="20"/>
        </w:numPr>
        <w:rPr>
          <w:sz w:val="24"/>
          <w:szCs w:val="24"/>
        </w:rPr>
      </w:pPr>
      <w:r w:rsidRPr="00AE30F6">
        <w:rPr>
          <w:sz w:val="24"/>
          <w:szCs w:val="24"/>
        </w:rPr>
        <w:t>-  Description de l’objectif</w:t>
      </w:r>
    </w:p>
    <w:p w14:paraId="37C64BB4" w14:textId="4021E35B" w:rsidR="004A7309" w:rsidRPr="00AE30F6" w:rsidRDefault="004A7309" w:rsidP="00AE30F6">
      <w:pPr>
        <w:pStyle w:val="Paragraphedeliste"/>
        <w:numPr>
          <w:ilvl w:val="1"/>
          <w:numId w:val="20"/>
        </w:numPr>
        <w:rPr>
          <w:sz w:val="24"/>
          <w:szCs w:val="24"/>
        </w:rPr>
      </w:pPr>
      <w:r w:rsidRPr="00AE30F6">
        <w:rPr>
          <w:sz w:val="24"/>
          <w:szCs w:val="24"/>
        </w:rPr>
        <w:t>-  Description de l’application</w:t>
      </w:r>
    </w:p>
    <w:p w14:paraId="6562A275" w14:textId="749ACD50" w:rsidR="00AE30F6" w:rsidRDefault="004A7309" w:rsidP="00E51FD6">
      <w:pPr>
        <w:pStyle w:val="Paragraphedeliste"/>
        <w:numPr>
          <w:ilvl w:val="1"/>
          <w:numId w:val="20"/>
        </w:numPr>
        <w:rPr>
          <w:sz w:val="24"/>
          <w:szCs w:val="24"/>
        </w:rPr>
      </w:pPr>
      <w:r w:rsidRPr="00AE30F6">
        <w:rPr>
          <w:sz w:val="24"/>
          <w:szCs w:val="24"/>
        </w:rPr>
        <w:t>-  Architecture de l’application</w:t>
      </w:r>
    </w:p>
    <w:p w14:paraId="71C36A33" w14:textId="77777777" w:rsidR="00E51FD6" w:rsidRPr="00E51FD6" w:rsidRDefault="00E51FD6" w:rsidP="00E51FD6">
      <w:pPr>
        <w:pStyle w:val="Paragraphedeliste"/>
        <w:ind w:left="1430"/>
        <w:rPr>
          <w:sz w:val="24"/>
          <w:szCs w:val="24"/>
        </w:rPr>
      </w:pPr>
    </w:p>
    <w:p w14:paraId="5015C0C5" w14:textId="3954A883" w:rsidR="004A7309" w:rsidRDefault="004A7309" w:rsidP="004A7309">
      <w:pPr>
        <w:pStyle w:val="Paragraphedeliste"/>
        <w:numPr>
          <w:ilvl w:val="0"/>
          <w:numId w:val="19"/>
        </w:numPr>
        <w:rPr>
          <w:sz w:val="28"/>
          <w:szCs w:val="28"/>
        </w:rPr>
      </w:pPr>
      <w:r w:rsidRPr="00AE30F6">
        <w:rPr>
          <w:sz w:val="28"/>
          <w:szCs w:val="28"/>
        </w:rPr>
        <w:t>L’application :</w:t>
      </w:r>
    </w:p>
    <w:p w14:paraId="7FD16A40" w14:textId="77777777" w:rsidR="001D2F95" w:rsidRPr="00AE30F6" w:rsidRDefault="001D2F95" w:rsidP="001D2F95">
      <w:pPr>
        <w:pStyle w:val="Paragraphedeliste"/>
        <w:ind w:left="1070"/>
        <w:rPr>
          <w:sz w:val="28"/>
          <w:szCs w:val="28"/>
        </w:rPr>
      </w:pPr>
    </w:p>
    <w:p w14:paraId="6D912087" w14:textId="77777777" w:rsidR="004A7309" w:rsidRPr="00AE30F6" w:rsidRDefault="004A7309" w:rsidP="004A7309">
      <w:pPr>
        <w:pStyle w:val="Paragraphedeliste"/>
        <w:numPr>
          <w:ilvl w:val="1"/>
          <w:numId w:val="21"/>
        </w:numPr>
        <w:rPr>
          <w:sz w:val="24"/>
          <w:szCs w:val="24"/>
        </w:rPr>
      </w:pPr>
      <w:r w:rsidRPr="00AE30F6">
        <w:rPr>
          <w:sz w:val="24"/>
          <w:szCs w:val="24"/>
        </w:rPr>
        <w:t>Architecture :</w:t>
      </w:r>
    </w:p>
    <w:p w14:paraId="7399C883" w14:textId="77777777" w:rsidR="004A7309" w:rsidRPr="00AE30F6" w:rsidRDefault="004A7309" w:rsidP="004A7309">
      <w:pPr>
        <w:pStyle w:val="Paragraphedeliste"/>
        <w:numPr>
          <w:ilvl w:val="2"/>
          <w:numId w:val="21"/>
        </w:numPr>
        <w:rPr>
          <w:sz w:val="24"/>
          <w:szCs w:val="24"/>
        </w:rPr>
      </w:pPr>
      <w:r w:rsidRPr="00AE30F6">
        <w:rPr>
          <w:sz w:val="24"/>
          <w:szCs w:val="24"/>
        </w:rPr>
        <w:t>Page de registration et de connexion</w:t>
      </w:r>
    </w:p>
    <w:p w14:paraId="37F235F4" w14:textId="2BBBA653" w:rsidR="001D2F95" w:rsidRDefault="001D2F95" w:rsidP="004A7309">
      <w:pPr>
        <w:pStyle w:val="Paragraphedeliste"/>
        <w:numPr>
          <w:ilvl w:val="2"/>
          <w:numId w:val="21"/>
        </w:numPr>
        <w:rPr>
          <w:sz w:val="24"/>
          <w:szCs w:val="24"/>
        </w:rPr>
      </w:pPr>
      <w:r>
        <w:rPr>
          <w:sz w:val="24"/>
          <w:szCs w:val="24"/>
        </w:rPr>
        <w:t>Page de création de profil</w:t>
      </w:r>
    </w:p>
    <w:p w14:paraId="58E88A34" w14:textId="52044C47" w:rsidR="001D2F95" w:rsidRDefault="001D2F95" w:rsidP="004A7309">
      <w:pPr>
        <w:pStyle w:val="Paragraphedeliste"/>
        <w:numPr>
          <w:ilvl w:val="2"/>
          <w:numId w:val="21"/>
        </w:numPr>
        <w:rPr>
          <w:sz w:val="24"/>
          <w:szCs w:val="24"/>
        </w:rPr>
      </w:pPr>
      <w:r>
        <w:rPr>
          <w:sz w:val="24"/>
          <w:szCs w:val="24"/>
        </w:rPr>
        <w:t>Page d’accueil</w:t>
      </w:r>
    </w:p>
    <w:p w14:paraId="09EF2A45" w14:textId="31FC7383" w:rsidR="001D2F95" w:rsidRDefault="001D2F95" w:rsidP="004A7309">
      <w:pPr>
        <w:pStyle w:val="Paragraphedeliste"/>
        <w:numPr>
          <w:ilvl w:val="2"/>
          <w:numId w:val="21"/>
        </w:numPr>
        <w:rPr>
          <w:sz w:val="24"/>
          <w:szCs w:val="24"/>
        </w:rPr>
      </w:pPr>
      <w:r>
        <w:rPr>
          <w:sz w:val="24"/>
          <w:szCs w:val="24"/>
        </w:rPr>
        <w:t>Page de like</w:t>
      </w:r>
    </w:p>
    <w:p w14:paraId="3CE833BE" w14:textId="02478223" w:rsidR="001D2F95" w:rsidRDefault="001D2F95" w:rsidP="004A7309">
      <w:pPr>
        <w:pStyle w:val="Paragraphedeliste"/>
        <w:numPr>
          <w:ilvl w:val="2"/>
          <w:numId w:val="21"/>
        </w:numPr>
        <w:rPr>
          <w:sz w:val="24"/>
          <w:szCs w:val="24"/>
        </w:rPr>
      </w:pPr>
      <w:r>
        <w:rPr>
          <w:sz w:val="24"/>
          <w:szCs w:val="24"/>
        </w:rPr>
        <w:t>Page de profil</w:t>
      </w:r>
    </w:p>
    <w:p w14:paraId="27F66D2F" w14:textId="4B9FC5E6" w:rsidR="004A7309" w:rsidRDefault="001D2F95" w:rsidP="001D2F95">
      <w:pPr>
        <w:pStyle w:val="Paragraphedeliste"/>
        <w:numPr>
          <w:ilvl w:val="2"/>
          <w:numId w:val="21"/>
        </w:numPr>
        <w:rPr>
          <w:sz w:val="24"/>
          <w:szCs w:val="24"/>
        </w:rPr>
      </w:pPr>
      <w:r w:rsidRPr="00AE30F6">
        <w:rPr>
          <w:sz w:val="24"/>
          <w:szCs w:val="24"/>
        </w:rPr>
        <w:t>Messagerie</w:t>
      </w:r>
    </w:p>
    <w:p w14:paraId="4B77D67B" w14:textId="77777777" w:rsidR="001D2F95" w:rsidRPr="001D2F95" w:rsidRDefault="001D2F95" w:rsidP="001D2F95">
      <w:pPr>
        <w:pStyle w:val="Paragraphedeliste"/>
        <w:ind w:left="2860"/>
        <w:rPr>
          <w:sz w:val="24"/>
          <w:szCs w:val="24"/>
        </w:rPr>
      </w:pPr>
    </w:p>
    <w:p w14:paraId="0384963B" w14:textId="1FE61017" w:rsidR="004A7309" w:rsidRDefault="00CA4957" w:rsidP="00CA4957">
      <w:pPr>
        <w:pStyle w:val="Paragraphedeliste"/>
        <w:numPr>
          <w:ilvl w:val="1"/>
          <w:numId w:val="21"/>
        </w:numPr>
        <w:rPr>
          <w:sz w:val="24"/>
          <w:szCs w:val="24"/>
        </w:rPr>
      </w:pPr>
      <w:r>
        <w:rPr>
          <w:sz w:val="24"/>
          <w:szCs w:val="24"/>
        </w:rPr>
        <w:t xml:space="preserve">Base de </w:t>
      </w:r>
      <w:r w:rsidR="00B91267">
        <w:rPr>
          <w:sz w:val="24"/>
          <w:szCs w:val="24"/>
        </w:rPr>
        <w:t>données</w:t>
      </w:r>
    </w:p>
    <w:p w14:paraId="5803F920" w14:textId="77777777" w:rsidR="001D2F95" w:rsidRPr="00CA4957" w:rsidRDefault="001D2F95" w:rsidP="001D2F95">
      <w:pPr>
        <w:pStyle w:val="Paragraphedeliste"/>
        <w:ind w:left="1430"/>
        <w:rPr>
          <w:sz w:val="24"/>
          <w:szCs w:val="24"/>
        </w:rPr>
      </w:pPr>
    </w:p>
    <w:p w14:paraId="12E072C2" w14:textId="28C7B9C4" w:rsidR="004A7309" w:rsidRPr="00B91267" w:rsidRDefault="00B91267" w:rsidP="00B91267">
      <w:pPr>
        <w:pStyle w:val="Paragraphedeliste"/>
        <w:numPr>
          <w:ilvl w:val="0"/>
          <w:numId w:val="19"/>
        </w:numPr>
        <w:rPr>
          <w:sz w:val="28"/>
          <w:szCs w:val="28"/>
        </w:rPr>
      </w:pPr>
      <w:r w:rsidRPr="00B91267">
        <w:rPr>
          <w:sz w:val="28"/>
          <w:szCs w:val="28"/>
        </w:rPr>
        <w:t>Améliorations futures</w:t>
      </w:r>
    </w:p>
    <w:p w14:paraId="4C22E70C" w14:textId="77777777" w:rsidR="00B91267" w:rsidRPr="00B91267" w:rsidRDefault="00B91267" w:rsidP="00B91267">
      <w:pPr>
        <w:pStyle w:val="Paragraphedeliste"/>
        <w:ind w:left="1070"/>
        <w:rPr>
          <w:sz w:val="20"/>
          <w:szCs w:val="20"/>
        </w:rPr>
      </w:pPr>
    </w:p>
    <w:p w14:paraId="24FD38C6" w14:textId="2177D694" w:rsidR="004A7309" w:rsidRDefault="004A7309" w:rsidP="004A7309">
      <w:pPr>
        <w:ind w:left="1070"/>
        <w:rPr>
          <w:sz w:val="20"/>
          <w:szCs w:val="20"/>
        </w:rPr>
      </w:pPr>
    </w:p>
    <w:p w14:paraId="0D6FACA8" w14:textId="103F680D" w:rsidR="004A7309" w:rsidRDefault="004A7309" w:rsidP="004A7309">
      <w:pPr>
        <w:ind w:left="1070"/>
        <w:rPr>
          <w:sz w:val="20"/>
          <w:szCs w:val="20"/>
        </w:rPr>
      </w:pPr>
    </w:p>
    <w:p w14:paraId="6B8764FB" w14:textId="4439DC1B" w:rsidR="004A7309" w:rsidRDefault="004A7309" w:rsidP="004A7309">
      <w:pPr>
        <w:ind w:left="1070"/>
        <w:rPr>
          <w:sz w:val="20"/>
          <w:szCs w:val="20"/>
        </w:rPr>
      </w:pPr>
    </w:p>
    <w:p w14:paraId="7ABDD970" w14:textId="604B9186" w:rsidR="004A7309" w:rsidRDefault="004A7309" w:rsidP="004A7309">
      <w:pPr>
        <w:ind w:left="1070"/>
        <w:rPr>
          <w:sz w:val="20"/>
          <w:szCs w:val="20"/>
        </w:rPr>
      </w:pPr>
    </w:p>
    <w:p w14:paraId="4E1ABAFD" w14:textId="728458AB" w:rsidR="004A7309" w:rsidRDefault="004A7309" w:rsidP="004A7309">
      <w:pPr>
        <w:ind w:left="1070"/>
        <w:rPr>
          <w:sz w:val="20"/>
          <w:szCs w:val="20"/>
        </w:rPr>
      </w:pPr>
    </w:p>
    <w:p w14:paraId="5A4A9360" w14:textId="7A04C26E" w:rsidR="004A7309" w:rsidRDefault="004A7309" w:rsidP="004A7309">
      <w:pPr>
        <w:ind w:left="1070"/>
        <w:rPr>
          <w:sz w:val="20"/>
          <w:szCs w:val="20"/>
        </w:rPr>
      </w:pPr>
    </w:p>
    <w:p w14:paraId="23A40021" w14:textId="65A5C9BA" w:rsidR="004A7309" w:rsidRDefault="004A7309" w:rsidP="004A7309">
      <w:pPr>
        <w:ind w:left="1070"/>
        <w:rPr>
          <w:sz w:val="20"/>
          <w:szCs w:val="20"/>
        </w:rPr>
      </w:pPr>
    </w:p>
    <w:p w14:paraId="2438D950" w14:textId="33F58564" w:rsidR="004A7309" w:rsidRDefault="004A7309" w:rsidP="004A7309">
      <w:pPr>
        <w:ind w:left="1070"/>
        <w:rPr>
          <w:sz w:val="20"/>
          <w:szCs w:val="20"/>
        </w:rPr>
      </w:pPr>
    </w:p>
    <w:p w14:paraId="3C75E70B" w14:textId="122D5B8E" w:rsidR="004A7309" w:rsidRDefault="004A7309" w:rsidP="002F12C4">
      <w:pPr>
        <w:rPr>
          <w:sz w:val="20"/>
          <w:szCs w:val="20"/>
        </w:rPr>
      </w:pPr>
    </w:p>
    <w:p w14:paraId="711DFFCB" w14:textId="26EB0B34" w:rsidR="004A7309" w:rsidRDefault="004A7309" w:rsidP="004A7309">
      <w:pPr>
        <w:ind w:left="1070"/>
        <w:rPr>
          <w:sz w:val="20"/>
          <w:szCs w:val="20"/>
        </w:rPr>
      </w:pPr>
    </w:p>
    <w:p w14:paraId="3E060B85" w14:textId="5D01E4EB" w:rsidR="004A7309" w:rsidRPr="004E1AED" w:rsidRDefault="004A7309" w:rsidP="004A7309">
      <w:pPr>
        <w:pStyle w:val="Titre"/>
      </w:pPr>
      <w:r>
        <w:lastRenderedPageBreak/>
        <w:t>Presentation d</w:t>
      </w:r>
      <w:r w:rsidR="00D52225">
        <w:t>u projet</w:t>
      </w:r>
    </w:p>
    <w:p w14:paraId="08F4B194" w14:textId="329CAA8C" w:rsidR="004A7309" w:rsidRDefault="004A7309" w:rsidP="004A7309">
      <w:pPr>
        <w:pStyle w:val="Titre1"/>
      </w:pPr>
      <w:r>
        <w:t>Description de L’objectif</w:t>
      </w:r>
    </w:p>
    <w:p w14:paraId="3428AB7A" w14:textId="4CA5401B" w:rsidR="004E1AED" w:rsidRDefault="004E1AED" w:rsidP="004A7309"/>
    <w:p w14:paraId="7A993A66" w14:textId="5696F4CD" w:rsidR="00AA5BFC" w:rsidRDefault="00AA5BFC" w:rsidP="004A7309">
      <w:r w:rsidRPr="00AA5BFC">
        <w:rPr>
          <w:noProof/>
        </w:rPr>
        <w:drawing>
          <wp:inline distT="0" distB="0" distL="0" distR="0" wp14:anchorId="30D1589B" wp14:editId="1B77B20A">
            <wp:extent cx="5732145" cy="4476750"/>
            <wp:effectExtent l="0" t="0" r="190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11"/>
                    <a:stretch>
                      <a:fillRect/>
                    </a:stretch>
                  </pic:blipFill>
                  <pic:spPr>
                    <a:xfrm>
                      <a:off x="0" y="0"/>
                      <a:ext cx="5732145" cy="4476750"/>
                    </a:xfrm>
                    <a:prstGeom prst="rect">
                      <a:avLst/>
                    </a:prstGeom>
                  </pic:spPr>
                </pic:pic>
              </a:graphicData>
            </a:graphic>
          </wp:inline>
        </w:drawing>
      </w:r>
    </w:p>
    <w:p w14:paraId="783A2ED1" w14:textId="6B22F9AA" w:rsidR="00AA5BFC" w:rsidRDefault="00AA5BFC" w:rsidP="004A7309"/>
    <w:p w14:paraId="37D0E4C5" w14:textId="63E536B3" w:rsidR="00AA5BFC" w:rsidRDefault="00AA5BFC" w:rsidP="004A7309"/>
    <w:p w14:paraId="6B7068C3" w14:textId="526FE4B8" w:rsidR="00AA5BFC" w:rsidRDefault="00AA5BFC" w:rsidP="004A7309"/>
    <w:p w14:paraId="29A645A1" w14:textId="6ACA02B5" w:rsidR="00AA5BFC" w:rsidRDefault="00AA5BFC" w:rsidP="004A7309"/>
    <w:p w14:paraId="62D6D60F" w14:textId="66DEE479" w:rsidR="00AA5BFC" w:rsidRDefault="00AA5BFC" w:rsidP="004A7309"/>
    <w:p w14:paraId="0FEFECCC" w14:textId="025C04BC" w:rsidR="00AA5BFC" w:rsidRDefault="00AA5BFC" w:rsidP="004A7309"/>
    <w:p w14:paraId="1F2E63BC" w14:textId="51B4E90F" w:rsidR="00AA5BFC" w:rsidRDefault="00AA5BFC" w:rsidP="004A7309"/>
    <w:p w14:paraId="245DB30D" w14:textId="39AAC1F4" w:rsidR="00AA5BFC" w:rsidRDefault="00AA5BFC" w:rsidP="004A7309"/>
    <w:p w14:paraId="66DF8B60" w14:textId="28F2C4A2" w:rsidR="00AA5BFC" w:rsidRDefault="00AA5BFC" w:rsidP="004A7309"/>
    <w:p w14:paraId="6C4D5AB7" w14:textId="13D95B6B" w:rsidR="00AA5BFC" w:rsidRDefault="00AA5BFC" w:rsidP="004A7309"/>
    <w:p w14:paraId="2E99E0DB" w14:textId="2039E469" w:rsidR="00AE30F6" w:rsidRPr="004E1AED" w:rsidRDefault="00AE30F6" w:rsidP="00AE30F6">
      <w:pPr>
        <w:pStyle w:val="Titre"/>
      </w:pPr>
      <w:r>
        <w:lastRenderedPageBreak/>
        <w:t>Presentation d</w:t>
      </w:r>
      <w:r w:rsidR="00D52225">
        <w:t>u projet</w:t>
      </w:r>
    </w:p>
    <w:p w14:paraId="6053F07F" w14:textId="68FA3BA4" w:rsidR="00AE30F6" w:rsidRDefault="00AE30F6" w:rsidP="00AE30F6">
      <w:pPr>
        <w:pStyle w:val="Titre1"/>
        <w:rPr>
          <w:sz w:val="20"/>
          <w:szCs w:val="20"/>
        </w:rPr>
      </w:pPr>
      <w:r w:rsidRPr="00DE7F72">
        <w:rPr>
          <w:sz w:val="20"/>
          <w:szCs w:val="20"/>
        </w:rPr>
        <w:t>Description de l’application</w:t>
      </w:r>
    </w:p>
    <w:p w14:paraId="62CEF25F" w14:textId="2E02FA56" w:rsidR="00AE30F6" w:rsidRPr="00AE30F6" w:rsidRDefault="009C597B" w:rsidP="00AE30F6">
      <w:r>
        <w:t xml:space="preserve">Lien du GitHub : </w:t>
      </w:r>
      <w:r w:rsidRPr="009C597B">
        <w:t>https://github.com/timothyWu1/Uptalk</w:t>
      </w:r>
    </w:p>
    <w:p w14:paraId="52F08087" w14:textId="269024C2" w:rsidR="00AE30F6" w:rsidRPr="00AE30F6" w:rsidRDefault="00AE30F6" w:rsidP="00AE30F6">
      <w:pPr>
        <w:rPr>
          <w:sz w:val="24"/>
          <w:szCs w:val="24"/>
        </w:rPr>
      </w:pPr>
      <w:r w:rsidRPr="00AE30F6">
        <w:rPr>
          <w:sz w:val="24"/>
          <w:szCs w:val="24"/>
        </w:rPr>
        <w:t xml:space="preserve">L’objectif du projet est de réaliser un site de rencontre basé sur l’exemple de tinder. La différence réside lors de la sélection des profils qui ne contient </w:t>
      </w:r>
      <w:r w:rsidR="008F1F6F" w:rsidRPr="00AE30F6">
        <w:rPr>
          <w:sz w:val="24"/>
          <w:szCs w:val="24"/>
        </w:rPr>
        <w:t>aucune photo</w:t>
      </w:r>
      <w:r w:rsidRPr="00AE30F6">
        <w:rPr>
          <w:sz w:val="24"/>
          <w:szCs w:val="24"/>
        </w:rPr>
        <w:t>.</w:t>
      </w:r>
    </w:p>
    <w:p w14:paraId="6F7F9721" w14:textId="77777777" w:rsidR="00AE30F6" w:rsidRPr="00AE30F6" w:rsidRDefault="00AE30F6" w:rsidP="00AE30F6">
      <w:pPr>
        <w:rPr>
          <w:sz w:val="24"/>
          <w:szCs w:val="24"/>
        </w:rPr>
      </w:pPr>
      <w:r w:rsidRPr="00AE30F6">
        <w:rPr>
          <w:sz w:val="24"/>
          <w:szCs w:val="24"/>
        </w:rPr>
        <w:t xml:space="preserve">L’idée est d’avoir une alternative </w:t>
      </w:r>
      <w:proofErr w:type="gramStart"/>
      <w:r w:rsidRPr="00AE30F6">
        <w:rPr>
          <w:sz w:val="24"/>
          <w:szCs w:val="24"/>
        </w:rPr>
        <w:t>a</w:t>
      </w:r>
      <w:proofErr w:type="gramEnd"/>
      <w:r w:rsidRPr="00AE30F6">
        <w:rPr>
          <w:sz w:val="24"/>
          <w:szCs w:val="24"/>
        </w:rPr>
        <w:t xml:space="preserve"> Tinder plus orienté sur le caractère des personnes, chose qu’on ne trouve pas ou peu sur les applications de rencontre.</w:t>
      </w:r>
    </w:p>
    <w:p w14:paraId="0CD5AFE6" w14:textId="77777777" w:rsidR="00AE30F6" w:rsidRPr="00AE30F6" w:rsidRDefault="00AE30F6" w:rsidP="00AE30F6">
      <w:pPr>
        <w:rPr>
          <w:sz w:val="24"/>
          <w:szCs w:val="24"/>
        </w:rPr>
      </w:pPr>
      <w:r w:rsidRPr="00AE30F6">
        <w:rPr>
          <w:sz w:val="24"/>
          <w:szCs w:val="24"/>
        </w:rPr>
        <w:t>L’utilisateur peut créer un compte. Il indique son nom, son prénom, son courriel, son mot de passe, sa date de naissance, son sexe et sa photo.</w:t>
      </w:r>
    </w:p>
    <w:p w14:paraId="7CC9B509" w14:textId="77777777" w:rsidR="00AE30F6" w:rsidRPr="00AE30F6" w:rsidRDefault="00AE30F6" w:rsidP="00AE30F6">
      <w:pPr>
        <w:rPr>
          <w:sz w:val="24"/>
          <w:szCs w:val="24"/>
        </w:rPr>
      </w:pPr>
      <w:r w:rsidRPr="00AE30F6">
        <w:rPr>
          <w:sz w:val="24"/>
          <w:szCs w:val="24"/>
        </w:rPr>
        <w:t>Ensuite il indique ses préférences (localisation, Age, préférence sexuelle).</w:t>
      </w:r>
    </w:p>
    <w:p w14:paraId="61331A18" w14:textId="77777777" w:rsidR="00AE30F6" w:rsidRPr="00AE30F6" w:rsidRDefault="00AE30F6" w:rsidP="00AE30F6">
      <w:pPr>
        <w:rPr>
          <w:sz w:val="24"/>
          <w:szCs w:val="24"/>
        </w:rPr>
      </w:pPr>
      <w:r w:rsidRPr="00AE30F6">
        <w:rPr>
          <w:sz w:val="24"/>
          <w:szCs w:val="24"/>
        </w:rPr>
        <w:t>Par la suite l’utilisateur doit remplir son profil, il rentre une biographie, choisit ses centres d’intérêt depuis une liste définie et choisit de répondre à 3 questions parmi une liste de questions définies.</w:t>
      </w:r>
    </w:p>
    <w:p w14:paraId="007D066E" w14:textId="77777777" w:rsidR="00AE30F6" w:rsidRPr="00AE30F6" w:rsidRDefault="00AE30F6" w:rsidP="00AE30F6">
      <w:pPr>
        <w:rPr>
          <w:sz w:val="24"/>
          <w:szCs w:val="24"/>
        </w:rPr>
      </w:pPr>
      <w:r w:rsidRPr="00AE30F6">
        <w:rPr>
          <w:sz w:val="24"/>
          <w:szCs w:val="24"/>
        </w:rPr>
        <w:t>Viens par la suite la sélection de profil :</w:t>
      </w:r>
    </w:p>
    <w:p w14:paraId="576C592A" w14:textId="77777777" w:rsidR="00AE30F6" w:rsidRPr="00AE30F6" w:rsidRDefault="00AE30F6" w:rsidP="00AE30F6">
      <w:pPr>
        <w:rPr>
          <w:sz w:val="24"/>
          <w:szCs w:val="24"/>
        </w:rPr>
      </w:pPr>
      <w:r w:rsidRPr="00AE30F6">
        <w:rPr>
          <w:sz w:val="24"/>
          <w:szCs w:val="24"/>
        </w:rPr>
        <w:t>Un profil est affiché, l’utilisateur peut voir sa biographie, ses centres d’intérêt et les questions auquel l’utilisateur a répondu.</w:t>
      </w:r>
    </w:p>
    <w:p w14:paraId="72A58ABB" w14:textId="77777777" w:rsidR="00AE30F6" w:rsidRPr="00AE30F6" w:rsidRDefault="00AE30F6" w:rsidP="00AE30F6">
      <w:pPr>
        <w:rPr>
          <w:sz w:val="24"/>
          <w:szCs w:val="24"/>
        </w:rPr>
      </w:pPr>
      <w:r w:rsidRPr="00AE30F6">
        <w:rPr>
          <w:sz w:val="24"/>
          <w:szCs w:val="24"/>
        </w:rPr>
        <w:t>Comme sur Tinder il peut choisir de liker ou non un profil.</w:t>
      </w:r>
    </w:p>
    <w:p w14:paraId="53C81182" w14:textId="77777777" w:rsidR="00AE30F6" w:rsidRPr="00AE30F6" w:rsidRDefault="00AE30F6" w:rsidP="00AE30F6">
      <w:pPr>
        <w:rPr>
          <w:sz w:val="24"/>
          <w:szCs w:val="24"/>
        </w:rPr>
      </w:pPr>
      <w:r w:rsidRPr="00AE30F6">
        <w:rPr>
          <w:sz w:val="24"/>
          <w:szCs w:val="24"/>
        </w:rPr>
        <w:t>Les profils seront affichés en fonction des préférences de l’utilisateur, mais aussi de ses centres d’intérêt et des profils qu’il a précédemment sélectionnés.</w:t>
      </w:r>
    </w:p>
    <w:p w14:paraId="3D547F85" w14:textId="77777777" w:rsidR="00AE30F6" w:rsidRPr="00AE30F6" w:rsidRDefault="00AE30F6" w:rsidP="00AE30F6">
      <w:pPr>
        <w:rPr>
          <w:sz w:val="24"/>
          <w:szCs w:val="24"/>
        </w:rPr>
      </w:pPr>
      <w:r w:rsidRPr="00AE30F6">
        <w:rPr>
          <w:sz w:val="24"/>
          <w:szCs w:val="24"/>
        </w:rPr>
        <w:t>Si l’utilisateur like un profil, ce profil auras plus de chance d’apparaitre sur l’algorithme de l’autre utilisateur.</w:t>
      </w:r>
    </w:p>
    <w:p w14:paraId="6DACDC3E" w14:textId="77777777" w:rsidR="00AE30F6" w:rsidRPr="00AE30F6" w:rsidRDefault="00AE30F6" w:rsidP="00AE30F6">
      <w:pPr>
        <w:rPr>
          <w:sz w:val="24"/>
          <w:szCs w:val="24"/>
        </w:rPr>
      </w:pPr>
      <w:r w:rsidRPr="00AE30F6">
        <w:rPr>
          <w:sz w:val="24"/>
          <w:szCs w:val="24"/>
        </w:rPr>
        <w:t>Si deux utilisateurs se sont mutuellement likés, alors il y a un match.</w:t>
      </w:r>
    </w:p>
    <w:p w14:paraId="1B8A28F1" w14:textId="77777777" w:rsidR="00AE30F6" w:rsidRPr="00AE30F6" w:rsidRDefault="00AE30F6" w:rsidP="00AE30F6">
      <w:pPr>
        <w:rPr>
          <w:sz w:val="24"/>
          <w:szCs w:val="24"/>
        </w:rPr>
      </w:pPr>
      <w:r w:rsidRPr="00AE30F6">
        <w:rPr>
          <w:sz w:val="24"/>
          <w:szCs w:val="24"/>
        </w:rPr>
        <w:t xml:space="preserve">Ils peuvent alors communiquer via une page de messagerie. </w:t>
      </w:r>
    </w:p>
    <w:p w14:paraId="1E51671E" w14:textId="77777777" w:rsidR="00AE30F6" w:rsidRPr="00AE30F6" w:rsidRDefault="00AE30F6" w:rsidP="00AE30F6">
      <w:pPr>
        <w:rPr>
          <w:sz w:val="24"/>
          <w:szCs w:val="24"/>
        </w:rPr>
      </w:pPr>
      <w:r w:rsidRPr="00AE30F6">
        <w:rPr>
          <w:sz w:val="24"/>
          <w:szCs w:val="24"/>
        </w:rPr>
        <w:t>Au bout d’un certain nombre de messages échangés l’application propose aux utilisateurs de d’échanger leurs photos.</w:t>
      </w:r>
    </w:p>
    <w:p w14:paraId="33ED9AE7" w14:textId="77777777" w:rsidR="00AE30F6" w:rsidRPr="00AE30F6" w:rsidRDefault="00AE30F6" w:rsidP="00AE30F6">
      <w:pPr>
        <w:rPr>
          <w:sz w:val="24"/>
          <w:szCs w:val="24"/>
        </w:rPr>
      </w:pPr>
      <w:r w:rsidRPr="00AE30F6">
        <w:rPr>
          <w:sz w:val="24"/>
          <w:szCs w:val="24"/>
        </w:rPr>
        <w:t>Ensuite les utilisateurs sont libres de continuer à communiquer ou non.</w:t>
      </w:r>
    </w:p>
    <w:p w14:paraId="1494E174" w14:textId="2622D457" w:rsidR="00AE30F6" w:rsidRDefault="00AE30F6" w:rsidP="004A7309"/>
    <w:p w14:paraId="2138DFBB" w14:textId="77777777" w:rsidR="002F12C4" w:rsidRDefault="002F12C4" w:rsidP="004A7309"/>
    <w:p w14:paraId="43477BCB" w14:textId="2864FAE1" w:rsidR="00AE30F6" w:rsidRDefault="00AE30F6" w:rsidP="004A7309"/>
    <w:p w14:paraId="07D36F44" w14:textId="7C73970E" w:rsidR="00AE30F6" w:rsidRPr="004E1AED" w:rsidRDefault="00AE30F6" w:rsidP="00AE30F6">
      <w:pPr>
        <w:pStyle w:val="Titre"/>
      </w:pPr>
      <w:r>
        <w:lastRenderedPageBreak/>
        <w:t>Presentation d</w:t>
      </w:r>
      <w:r w:rsidR="00D52225">
        <w:t>u projet</w:t>
      </w:r>
    </w:p>
    <w:p w14:paraId="556029FE" w14:textId="788B8A58" w:rsidR="00AE30F6" w:rsidRDefault="00AE30F6" w:rsidP="00AE30F6">
      <w:pPr>
        <w:pStyle w:val="Titre1"/>
      </w:pPr>
      <w:r>
        <w:t>Architecture de L’application</w:t>
      </w:r>
    </w:p>
    <w:p w14:paraId="1C473DCB" w14:textId="741A56E8" w:rsidR="00D52225" w:rsidRDefault="00D52225" w:rsidP="00D52225"/>
    <w:p w14:paraId="5C8B5432" w14:textId="52758E59" w:rsidR="00D52225" w:rsidRPr="00D52225" w:rsidRDefault="00D52225" w:rsidP="00D52225">
      <w:pPr>
        <w:rPr>
          <w:sz w:val="28"/>
          <w:szCs w:val="28"/>
          <w:u w:val="single"/>
        </w:rPr>
      </w:pPr>
      <w:r w:rsidRPr="00D52225">
        <w:rPr>
          <w:sz w:val="28"/>
          <w:szCs w:val="28"/>
          <w:u w:val="single"/>
        </w:rPr>
        <w:t>Structure de l’application en page :</w:t>
      </w:r>
    </w:p>
    <w:p w14:paraId="33E78390" w14:textId="72D8F266" w:rsidR="00AE30F6" w:rsidRDefault="00D52225" w:rsidP="004A7309">
      <w:r w:rsidRPr="00D52225">
        <w:rPr>
          <w:noProof/>
        </w:rPr>
        <w:drawing>
          <wp:inline distT="0" distB="0" distL="0" distR="0" wp14:anchorId="6BEBF236" wp14:editId="3D2CBE41">
            <wp:extent cx="5732145" cy="177546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2145" cy="1775460"/>
                    </a:xfrm>
                    <a:prstGeom prst="rect">
                      <a:avLst/>
                    </a:prstGeom>
                  </pic:spPr>
                </pic:pic>
              </a:graphicData>
            </a:graphic>
          </wp:inline>
        </w:drawing>
      </w:r>
    </w:p>
    <w:p w14:paraId="07D81EA8" w14:textId="091CC037" w:rsidR="00D52225" w:rsidRDefault="00D52225" w:rsidP="004A7309"/>
    <w:p w14:paraId="2F06C5C3" w14:textId="79FC5A07" w:rsidR="00D52225" w:rsidRDefault="008F1F6F" w:rsidP="004A7309">
      <w:r w:rsidRPr="008F1F6F">
        <w:rPr>
          <w:noProof/>
        </w:rPr>
        <w:drawing>
          <wp:inline distT="0" distB="0" distL="0" distR="0" wp14:anchorId="6116AD5C" wp14:editId="2B8E044E">
            <wp:extent cx="5732145" cy="2459355"/>
            <wp:effectExtent l="0" t="0" r="190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459355"/>
                    </a:xfrm>
                    <a:prstGeom prst="rect">
                      <a:avLst/>
                    </a:prstGeom>
                  </pic:spPr>
                </pic:pic>
              </a:graphicData>
            </a:graphic>
          </wp:inline>
        </w:drawing>
      </w:r>
    </w:p>
    <w:p w14:paraId="1EEE5B1C" w14:textId="392A01D6" w:rsidR="00D52225" w:rsidRDefault="00D52225" w:rsidP="004A7309"/>
    <w:p w14:paraId="781AD4A4" w14:textId="77777777" w:rsidR="002F12C4" w:rsidRDefault="002F12C4" w:rsidP="00D52225">
      <w:pPr>
        <w:pStyle w:val="Titre"/>
      </w:pPr>
    </w:p>
    <w:p w14:paraId="517179D6" w14:textId="77777777" w:rsidR="002F12C4" w:rsidRDefault="002F12C4" w:rsidP="00D52225">
      <w:pPr>
        <w:pStyle w:val="Titre"/>
      </w:pPr>
    </w:p>
    <w:p w14:paraId="25955C5D" w14:textId="77777777" w:rsidR="002F12C4" w:rsidRDefault="002F12C4" w:rsidP="00D52225">
      <w:pPr>
        <w:pStyle w:val="Titre"/>
      </w:pPr>
    </w:p>
    <w:p w14:paraId="53FEE550" w14:textId="77777777" w:rsidR="002F12C4" w:rsidRDefault="002F12C4" w:rsidP="00D52225">
      <w:pPr>
        <w:pStyle w:val="Titre"/>
      </w:pPr>
    </w:p>
    <w:p w14:paraId="6009BD19" w14:textId="70A857DF" w:rsidR="00D52225" w:rsidRDefault="00D52225" w:rsidP="004A7309"/>
    <w:p w14:paraId="6340EBCA" w14:textId="77777777" w:rsidR="00C952F5" w:rsidRPr="004E1AED" w:rsidRDefault="00C952F5" w:rsidP="00C952F5">
      <w:pPr>
        <w:pStyle w:val="Titre"/>
      </w:pPr>
      <w:r>
        <w:lastRenderedPageBreak/>
        <w:t>Presentation de l’application</w:t>
      </w:r>
    </w:p>
    <w:p w14:paraId="4CA29CF1" w14:textId="0FAF4CA9" w:rsidR="00C952F5" w:rsidRDefault="00C952F5" w:rsidP="00C952F5">
      <w:pPr>
        <w:pStyle w:val="Titre1"/>
        <w:rPr>
          <w:sz w:val="20"/>
          <w:szCs w:val="20"/>
        </w:rPr>
      </w:pPr>
      <w:r>
        <w:rPr>
          <w:sz w:val="20"/>
          <w:szCs w:val="20"/>
        </w:rPr>
        <w:t xml:space="preserve">architecture : page de </w:t>
      </w:r>
      <w:r w:rsidR="000E5BF8">
        <w:rPr>
          <w:sz w:val="20"/>
          <w:szCs w:val="20"/>
        </w:rPr>
        <w:t>INSCRIPTION</w:t>
      </w:r>
      <w:r>
        <w:rPr>
          <w:sz w:val="20"/>
          <w:szCs w:val="20"/>
        </w:rPr>
        <w:t xml:space="preserve"> et connexion</w:t>
      </w:r>
    </w:p>
    <w:p w14:paraId="05400685" w14:textId="760C387F" w:rsidR="00D52225" w:rsidRPr="00E51FD6" w:rsidRDefault="00883452" w:rsidP="00E51FD6">
      <w:r>
        <w:t xml:space="preserve">La page de création de compte demande uniquement de renseigner un mail ainsi que d’un mot de passe qui seront stockée dans la base de données comme moyen de connexion. La connexion par mail </w:t>
      </w:r>
      <w:r w:rsidRPr="00E51FD6">
        <w:t>et mot de passe sera pour l’instant le seul moyen de se connecter. La page de création comportera aussi un lien vers la page de connexion pour les utilisateurs ayant déjà un compte.</w:t>
      </w:r>
    </w:p>
    <w:p w14:paraId="52466686" w14:textId="71D7F792" w:rsidR="00883452" w:rsidRPr="00E51FD6" w:rsidRDefault="00883452" w:rsidP="00E51FD6"/>
    <w:p w14:paraId="05419487" w14:textId="1180133D" w:rsidR="00883452" w:rsidRPr="00E51FD6" w:rsidRDefault="00883452" w:rsidP="00E51FD6">
      <w:r w:rsidRPr="00E51FD6">
        <w:t xml:space="preserve">La page de connexion </w:t>
      </w:r>
      <w:r w:rsidR="00C952F5" w:rsidRPr="00E51FD6">
        <w:t>se voit demander le mail et le mot de passe de l’utilisateur pour s’authentifier et entrer sur le compte de l’utilisateur. Elle comporte aussi un lien en pied de page vers la page d’inscription pour les utilisateurs sans compte.</w:t>
      </w:r>
      <w:r w:rsidR="00170017" w:rsidRPr="00E51FD6">
        <w:t xml:space="preserve"> Quand un utilisateur souhaite se connecter, il envoie ses informations de connexion sur l’API qui va vérifier les informations. Si les informations sont valides, l’api va renvoyer un token d’authentification a l’application. Ce token permettra </w:t>
      </w:r>
      <w:proofErr w:type="gramStart"/>
      <w:r w:rsidR="00170017" w:rsidRPr="00E51FD6">
        <w:t>a</w:t>
      </w:r>
      <w:proofErr w:type="gramEnd"/>
      <w:r w:rsidR="00170017" w:rsidRPr="00E51FD6">
        <w:t xml:space="preserve"> la base de données de valider toutes les requêtes de l’utilisateur afin de permettre de protéger les informations sur la base de données.</w:t>
      </w:r>
    </w:p>
    <w:p w14:paraId="72EEB569" w14:textId="117BA79B" w:rsidR="00C952F5" w:rsidRDefault="000E5BF8" w:rsidP="00D52225">
      <w:r w:rsidRPr="000E5BF8">
        <w:rPr>
          <w:noProof/>
        </w:rPr>
        <w:drawing>
          <wp:inline distT="0" distB="0" distL="0" distR="0" wp14:anchorId="5C9E8394" wp14:editId="1E12D686">
            <wp:extent cx="3349191" cy="2715491"/>
            <wp:effectExtent l="0" t="0" r="3810" b="88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85735" cy="2745121"/>
                    </a:xfrm>
                    <a:prstGeom prst="rect">
                      <a:avLst/>
                    </a:prstGeom>
                  </pic:spPr>
                </pic:pic>
              </a:graphicData>
            </a:graphic>
          </wp:inline>
        </w:drawing>
      </w:r>
    </w:p>
    <w:p w14:paraId="23DA9EDF" w14:textId="050B8055" w:rsidR="00C952F5" w:rsidRDefault="000E5BF8">
      <w:r w:rsidRPr="000E5BF8">
        <w:rPr>
          <w:noProof/>
        </w:rPr>
        <w:drawing>
          <wp:inline distT="0" distB="0" distL="0" distR="0" wp14:anchorId="1343A4C8" wp14:editId="1F3A967F">
            <wp:extent cx="3338945" cy="2404134"/>
            <wp:effectExtent l="0" t="0" r="0" b="0"/>
            <wp:docPr id="8" name="Image 8" descr="Une image contenant texte, capture d’écran,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carte de visite&#10;&#10;Description générée automatiquement"/>
                    <pic:cNvPicPr/>
                  </pic:nvPicPr>
                  <pic:blipFill rotWithShape="1">
                    <a:blip r:embed="rId15"/>
                    <a:srcRect l="4919" b="4967"/>
                    <a:stretch/>
                  </pic:blipFill>
                  <pic:spPr bwMode="auto">
                    <a:xfrm>
                      <a:off x="0" y="0"/>
                      <a:ext cx="3366634" cy="2424071"/>
                    </a:xfrm>
                    <a:prstGeom prst="rect">
                      <a:avLst/>
                    </a:prstGeom>
                    <a:ln>
                      <a:noFill/>
                    </a:ln>
                    <a:extLst>
                      <a:ext uri="{53640926-AAD7-44D8-BBD7-CCE9431645EC}">
                        <a14:shadowObscured xmlns:a14="http://schemas.microsoft.com/office/drawing/2010/main"/>
                      </a:ext>
                    </a:extLst>
                  </pic:spPr>
                </pic:pic>
              </a:graphicData>
            </a:graphic>
          </wp:inline>
        </w:drawing>
      </w:r>
    </w:p>
    <w:p w14:paraId="560C5C3F" w14:textId="77777777" w:rsidR="00C952F5" w:rsidRPr="004E1AED" w:rsidRDefault="00C952F5" w:rsidP="00C952F5">
      <w:pPr>
        <w:pStyle w:val="Titre"/>
      </w:pPr>
      <w:r>
        <w:lastRenderedPageBreak/>
        <w:t>Presentation de l’application</w:t>
      </w:r>
    </w:p>
    <w:p w14:paraId="333BAF3C" w14:textId="6F37C6F7" w:rsidR="00C952F5" w:rsidRDefault="00C952F5" w:rsidP="00C952F5">
      <w:pPr>
        <w:pStyle w:val="Titre1"/>
        <w:rPr>
          <w:sz w:val="20"/>
          <w:szCs w:val="20"/>
        </w:rPr>
      </w:pPr>
      <w:r>
        <w:rPr>
          <w:sz w:val="20"/>
          <w:szCs w:val="20"/>
        </w:rPr>
        <w:t>architecture : page de création de profi</w:t>
      </w:r>
      <w:r w:rsidR="00A918A3">
        <w:rPr>
          <w:sz w:val="20"/>
          <w:szCs w:val="20"/>
        </w:rPr>
        <w:t>l</w:t>
      </w:r>
    </w:p>
    <w:p w14:paraId="393DF696" w14:textId="04FAE45C" w:rsidR="00C952F5" w:rsidRDefault="00C952F5" w:rsidP="00D52225"/>
    <w:p w14:paraId="28175180" w14:textId="0EF29FE8" w:rsidR="00C952F5" w:rsidRDefault="00C952F5" w:rsidP="00D52225">
      <w:r>
        <w:t xml:space="preserve">Les pages de création de profil </w:t>
      </w:r>
      <w:r w:rsidR="00ED1595">
        <w:t>permettent</w:t>
      </w:r>
      <w:r>
        <w:t xml:space="preserve"> à un nouvel utilisateur de </w:t>
      </w:r>
      <w:r w:rsidR="00ED1595">
        <w:t>créer son profil qu’il souhaite que les autres utilisateurs puissent voir. Pour cela, le nom et le prénom de l’utilisateur seront demandées dans un premier temps, puis le sexe, la date d’anniversaire seront requis. Et enfin le profil recherché et une biographie.</w:t>
      </w:r>
    </w:p>
    <w:p w14:paraId="2AA93B3F" w14:textId="77777777" w:rsidR="005B586B" w:rsidRDefault="00ED1595" w:rsidP="00D52225">
      <w:r>
        <w:t xml:space="preserve">L’utilisateur aura accès par la suite à la seconde partie de création de profil. L’utilisateur devra choisir </w:t>
      </w:r>
      <w:r w:rsidR="00A918A3">
        <w:t>un certain nombre</w:t>
      </w:r>
      <w:r>
        <w:t xml:space="preserve"> de centre d’intérêt puis répondre à </w:t>
      </w:r>
      <w:r w:rsidR="00CA4957">
        <w:t>un certain nombre</w:t>
      </w:r>
      <w:r>
        <w:t xml:space="preserve"> de questions préconfigurées qui se verront être afficher dans son profil</w:t>
      </w:r>
      <w:r w:rsidR="00A918A3">
        <w:t xml:space="preserve"> vu par les autres utilisateurs.</w:t>
      </w:r>
      <w:r w:rsidR="005B586B">
        <w:t xml:space="preserve"> </w:t>
      </w:r>
    </w:p>
    <w:p w14:paraId="6330F3CD" w14:textId="77777777" w:rsidR="005B586B" w:rsidRDefault="005B586B" w:rsidP="00D52225">
      <w:r w:rsidRPr="005B586B">
        <w:rPr>
          <w:noProof/>
        </w:rPr>
        <w:drawing>
          <wp:inline distT="0" distB="0" distL="0" distR="0" wp14:anchorId="454A9C53" wp14:editId="55DC4B6F">
            <wp:extent cx="2788920" cy="214228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9420" cy="2150347"/>
                    </a:xfrm>
                    <a:prstGeom prst="rect">
                      <a:avLst/>
                    </a:prstGeom>
                  </pic:spPr>
                </pic:pic>
              </a:graphicData>
            </a:graphic>
          </wp:inline>
        </w:drawing>
      </w:r>
      <w:r>
        <w:t xml:space="preserve">             </w:t>
      </w:r>
      <w:r w:rsidRPr="005B586B">
        <w:rPr>
          <w:noProof/>
        </w:rPr>
        <w:drawing>
          <wp:inline distT="0" distB="0" distL="0" distR="0" wp14:anchorId="183B22CC" wp14:editId="352C466D">
            <wp:extent cx="2539305" cy="2145483"/>
            <wp:effectExtent l="0" t="0" r="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8912" cy="2170498"/>
                    </a:xfrm>
                    <a:prstGeom prst="rect">
                      <a:avLst/>
                    </a:prstGeom>
                  </pic:spPr>
                </pic:pic>
              </a:graphicData>
            </a:graphic>
          </wp:inline>
        </w:drawing>
      </w:r>
    </w:p>
    <w:p w14:paraId="45B9095A" w14:textId="77777777" w:rsidR="005B586B" w:rsidRDefault="005B586B" w:rsidP="00D52225">
      <w:r w:rsidRPr="005B586B">
        <w:rPr>
          <w:noProof/>
        </w:rPr>
        <w:drawing>
          <wp:inline distT="0" distB="0" distL="0" distR="0" wp14:anchorId="2661AAD8" wp14:editId="3273719B">
            <wp:extent cx="2787510" cy="182499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00236" cy="1833322"/>
                    </a:xfrm>
                    <a:prstGeom prst="rect">
                      <a:avLst/>
                    </a:prstGeom>
                  </pic:spPr>
                </pic:pic>
              </a:graphicData>
            </a:graphic>
          </wp:inline>
        </w:drawing>
      </w:r>
      <w:r>
        <w:t xml:space="preserve">   </w:t>
      </w:r>
      <w:r w:rsidRPr="005B586B">
        <w:rPr>
          <w:noProof/>
        </w:rPr>
        <w:drawing>
          <wp:inline distT="0" distB="0" distL="0" distR="0" wp14:anchorId="0CDE479D" wp14:editId="3296E784">
            <wp:extent cx="2107152" cy="2086610"/>
            <wp:effectExtent l="0" t="0" r="7620" b="889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1555" cy="2100872"/>
                    </a:xfrm>
                    <a:prstGeom prst="rect">
                      <a:avLst/>
                    </a:prstGeom>
                  </pic:spPr>
                </pic:pic>
              </a:graphicData>
            </a:graphic>
          </wp:inline>
        </w:drawing>
      </w:r>
      <w:r>
        <w:t xml:space="preserve">       </w:t>
      </w:r>
    </w:p>
    <w:p w14:paraId="014368DF" w14:textId="77777777" w:rsidR="005B586B" w:rsidRDefault="005B586B" w:rsidP="00D52225">
      <w:r w:rsidRPr="005B586B">
        <w:rPr>
          <w:noProof/>
        </w:rPr>
        <w:lastRenderedPageBreak/>
        <w:drawing>
          <wp:inline distT="0" distB="0" distL="0" distR="0" wp14:anchorId="1A55F58A" wp14:editId="16F3D85F">
            <wp:extent cx="3390455" cy="3532909"/>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90455" cy="3532909"/>
                    </a:xfrm>
                    <a:prstGeom prst="rect">
                      <a:avLst/>
                    </a:prstGeom>
                  </pic:spPr>
                </pic:pic>
              </a:graphicData>
            </a:graphic>
          </wp:inline>
        </w:drawing>
      </w:r>
      <w:r>
        <w:t xml:space="preserve">  </w:t>
      </w:r>
    </w:p>
    <w:p w14:paraId="13A9B6DD" w14:textId="1223948D" w:rsidR="00A918A3" w:rsidRDefault="005B586B">
      <w:r w:rsidRPr="005B586B">
        <w:rPr>
          <w:noProof/>
        </w:rPr>
        <w:drawing>
          <wp:inline distT="0" distB="0" distL="0" distR="0" wp14:anchorId="7829D7A5" wp14:editId="0200E2AB">
            <wp:extent cx="3546764" cy="4742906"/>
            <wp:effectExtent l="0" t="0" r="0" b="63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6032" cy="4755299"/>
                    </a:xfrm>
                    <a:prstGeom prst="rect">
                      <a:avLst/>
                    </a:prstGeom>
                  </pic:spPr>
                </pic:pic>
              </a:graphicData>
            </a:graphic>
          </wp:inline>
        </w:drawing>
      </w:r>
      <w:r>
        <w:t xml:space="preserve">            </w:t>
      </w:r>
    </w:p>
    <w:p w14:paraId="697F185B" w14:textId="77777777" w:rsidR="00A918A3" w:rsidRPr="004E1AED" w:rsidRDefault="00A918A3" w:rsidP="00A918A3">
      <w:pPr>
        <w:pStyle w:val="Titre"/>
      </w:pPr>
      <w:r>
        <w:lastRenderedPageBreak/>
        <w:t>Presentation de l’application</w:t>
      </w:r>
    </w:p>
    <w:p w14:paraId="4BD64335" w14:textId="4411C167" w:rsidR="00A918A3" w:rsidRDefault="00A918A3" w:rsidP="00A918A3">
      <w:pPr>
        <w:pStyle w:val="Titre1"/>
        <w:rPr>
          <w:sz w:val="20"/>
          <w:szCs w:val="20"/>
        </w:rPr>
      </w:pPr>
      <w:r>
        <w:rPr>
          <w:sz w:val="20"/>
          <w:szCs w:val="20"/>
        </w:rPr>
        <w:t>architecture : page de like</w:t>
      </w:r>
    </w:p>
    <w:p w14:paraId="5CCA5380" w14:textId="77777777" w:rsidR="008977BC" w:rsidRDefault="00A918A3" w:rsidP="00D52225">
      <w:r>
        <w:t xml:space="preserve">Cette page contient un des aspects les plus importants de notre application, celle de la sélection des autres utilisateurs. L’utilisateur pourra voir le nom et prénom de l’autre utilisateur et lire sa biographie ainsi que </w:t>
      </w:r>
      <w:r w:rsidR="00CA4957">
        <w:t>les réponses</w:t>
      </w:r>
      <w:r>
        <w:t xml:space="preserve"> </w:t>
      </w:r>
      <w:r w:rsidR="00CA4957">
        <w:t>aux questions</w:t>
      </w:r>
      <w:r>
        <w:t xml:space="preserve"> et ses centres d’intérêt. </w:t>
      </w:r>
      <w:r w:rsidR="00CA4957">
        <w:t>L’utilisateur pourra ensuite faire le choix ou non de liker le profil de la personne</w:t>
      </w:r>
      <w:r w:rsidR="008977BC">
        <w:t xml:space="preserve"> si le profil lui plait</w:t>
      </w:r>
      <w:r w:rsidR="00CA4957">
        <w:t>.</w:t>
      </w:r>
    </w:p>
    <w:p w14:paraId="04570B9B" w14:textId="593B8E2E" w:rsidR="008977BC" w:rsidRDefault="008977BC" w:rsidP="00D52225">
      <w:r>
        <w:t>Si deux utilisateurs se likes l’un l’autre, il y a un match. Les utilisateurs sont donc ajoutés dans leurs listes de contacts respective.</w:t>
      </w:r>
    </w:p>
    <w:p w14:paraId="19A2C00D" w14:textId="3D8FC394" w:rsidR="00CA4957" w:rsidRDefault="00B926A9" w:rsidP="00CA4957">
      <w:pPr>
        <w:tabs>
          <w:tab w:val="left" w:pos="5820"/>
        </w:tabs>
      </w:pPr>
      <w:r w:rsidRPr="008F1F6F">
        <w:rPr>
          <w:noProof/>
        </w:rPr>
        <w:drawing>
          <wp:inline distT="0" distB="0" distL="0" distR="0" wp14:anchorId="600296F8" wp14:editId="69C17004">
            <wp:extent cx="5732145" cy="245935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2145" cy="2459355"/>
                    </a:xfrm>
                    <a:prstGeom prst="rect">
                      <a:avLst/>
                    </a:prstGeom>
                  </pic:spPr>
                </pic:pic>
              </a:graphicData>
            </a:graphic>
          </wp:inline>
        </w:drawing>
      </w:r>
    </w:p>
    <w:p w14:paraId="4F4ED89C" w14:textId="1ED8BC54" w:rsidR="004450DC" w:rsidRDefault="004450DC" w:rsidP="00CA4957">
      <w:pPr>
        <w:tabs>
          <w:tab w:val="left" w:pos="5820"/>
        </w:tabs>
      </w:pPr>
    </w:p>
    <w:p w14:paraId="7BBDAC51" w14:textId="09872836" w:rsidR="004450DC" w:rsidRDefault="004450DC" w:rsidP="00CA4957">
      <w:pPr>
        <w:tabs>
          <w:tab w:val="left" w:pos="5820"/>
        </w:tabs>
      </w:pPr>
    </w:p>
    <w:p w14:paraId="240D49E4" w14:textId="77777777" w:rsidR="004450DC" w:rsidRDefault="004450DC" w:rsidP="004450DC">
      <w:pPr>
        <w:tabs>
          <w:tab w:val="left" w:pos="5820"/>
        </w:tabs>
      </w:pPr>
    </w:p>
    <w:p w14:paraId="2CD88061" w14:textId="77777777" w:rsidR="004450DC" w:rsidRDefault="004450DC" w:rsidP="004450DC">
      <w:pPr>
        <w:tabs>
          <w:tab w:val="left" w:pos="5820"/>
        </w:tabs>
      </w:pPr>
    </w:p>
    <w:p w14:paraId="08C1C6D5" w14:textId="77777777" w:rsidR="004450DC" w:rsidRDefault="004450DC" w:rsidP="004450DC">
      <w:pPr>
        <w:tabs>
          <w:tab w:val="left" w:pos="5820"/>
        </w:tabs>
      </w:pPr>
    </w:p>
    <w:p w14:paraId="1A7EA9AD" w14:textId="77777777" w:rsidR="004450DC" w:rsidRPr="004E1AED" w:rsidRDefault="004450DC" w:rsidP="004450DC">
      <w:pPr>
        <w:pStyle w:val="Titre"/>
      </w:pPr>
      <w:r w:rsidRPr="00CA4957">
        <w:br w:type="page"/>
      </w:r>
      <w:r>
        <w:lastRenderedPageBreak/>
        <w:t>Presentation de l’application</w:t>
      </w:r>
    </w:p>
    <w:p w14:paraId="08400DCB" w14:textId="6AFB0BAE" w:rsidR="004450DC" w:rsidRDefault="004450DC" w:rsidP="004450DC">
      <w:pPr>
        <w:pStyle w:val="Titre1"/>
        <w:rPr>
          <w:sz w:val="20"/>
          <w:szCs w:val="20"/>
        </w:rPr>
      </w:pPr>
      <w:r>
        <w:rPr>
          <w:sz w:val="20"/>
          <w:szCs w:val="20"/>
        </w:rPr>
        <w:t>architecture : page de MESSAGERIE</w:t>
      </w:r>
    </w:p>
    <w:p w14:paraId="6F1ABB4C" w14:textId="2560AA44" w:rsidR="00555365" w:rsidRDefault="00555365" w:rsidP="004450DC">
      <w:r>
        <w:t>Sur la page de messagerie, les utilisateurs peuvent voir leurs contacts et discuter avec eux.</w:t>
      </w:r>
    </w:p>
    <w:p w14:paraId="4D237A7E" w14:textId="7925592F" w:rsidR="00555365" w:rsidRDefault="00555365" w:rsidP="004450DC">
      <w:r>
        <w:t xml:space="preserve">Nous avons implémenté un système de sockets afin que les utilisateurs puissent communiquer en temps réel sans actualiser la page. </w:t>
      </w:r>
      <w:r w:rsidR="00A02BA8">
        <w:t>Dès</w:t>
      </w:r>
      <w:r>
        <w:t xml:space="preserve"> que le serveur reçoit une requête d’ajout de message, il ajoute celui-ci a la base de données, puis il envoie une requête au </w:t>
      </w:r>
      <w:r w:rsidR="00A02BA8">
        <w:t xml:space="preserve">destinataire du message </w:t>
      </w:r>
      <w:r w:rsidR="00E51FD6">
        <w:t>s’il</w:t>
      </w:r>
      <w:r w:rsidR="00A02BA8">
        <w:t xml:space="preserve"> est connecté en écoute sur le serveur.</w:t>
      </w:r>
    </w:p>
    <w:p w14:paraId="0CF598B2" w14:textId="5908BFAF" w:rsidR="004450DC" w:rsidRPr="004E1AED" w:rsidRDefault="004450DC" w:rsidP="004450DC"/>
    <w:p w14:paraId="211E5771" w14:textId="5AE31B83" w:rsidR="004450DC" w:rsidRDefault="00B07096" w:rsidP="00CA4957">
      <w:pPr>
        <w:tabs>
          <w:tab w:val="left" w:pos="5820"/>
        </w:tabs>
      </w:pPr>
      <w:r>
        <w:rPr>
          <w:noProof/>
        </w:rPr>
        <w:drawing>
          <wp:inline distT="0" distB="0" distL="0" distR="0" wp14:anchorId="138BBC5D" wp14:editId="31921DD7">
            <wp:extent cx="6418282" cy="3038167"/>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28318" cy="3042918"/>
                    </a:xfrm>
                    <a:prstGeom prst="rect">
                      <a:avLst/>
                    </a:prstGeom>
                    <a:noFill/>
                    <a:ln>
                      <a:noFill/>
                    </a:ln>
                  </pic:spPr>
                </pic:pic>
              </a:graphicData>
            </a:graphic>
          </wp:inline>
        </w:drawing>
      </w:r>
    </w:p>
    <w:p w14:paraId="31E51AB9" w14:textId="77777777" w:rsidR="004450DC" w:rsidRDefault="004450DC" w:rsidP="00CA4957">
      <w:pPr>
        <w:tabs>
          <w:tab w:val="left" w:pos="5820"/>
        </w:tabs>
      </w:pPr>
    </w:p>
    <w:p w14:paraId="5568DE50" w14:textId="1F7AD374" w:rsidR="00CA4957" w:rsidRPr="004E1AED" w:rsidRDefault="00A918A3" w:rsidP="004450DC">
      <w:r w:rsidRPr="00CA4957">
        <w:br w:type="page"/>
      </w:r>
      <w:r w:rsidR="00CA4957">
        <w:lastRenderedPageBreak/>
        <w:t>Presentation de l’application</w:t>
      </w:r>
    </w:p>
    <w:p w14:paraId="33259734" w14:textId="128003ED" w:rsidR="00CA4957" w:rsidRDefault="00CA4957" w:rsidP="00CA4957">
      <w:pPr>
        <w:pStyle w:val="Titre1"/>
        <w:rPr>
          <w:sz w:val="20"/>
          <w:szCs w:val="20"/>
        </w:rPr>
      </w:pPr>
      <w:r>
        <w:rPr>
          <w:sz w:val="20"/>
          <w:szCs w:val="20"/>
        </w:rPr>
        <w:t>base de donnée</w:t>
      </w:r>
    </w:p>
    <w:p w14:paraId="26782062" w14:textId="440C77B7" w:rsidR="00A918A3" w:rsidRDefault="00CA4957">
      <w:r>
        <w:t xml:space="preserve">Le type de base de </w:t>
      </w:r>
      <w:r w:rsidR="00B91267">
        <w:t>données utilisée</w:t>
      </w:r>
      <w:r>
        <w:t xml:space="preserve"> sera </w:t>
      </w:r>
      <w:r w:rsidR="00B91267">
        <w:t>MySQL</w:t>
      </w:r>
      <w:r>
        <w:t xml:space="preserve"> qui sera reliée à l’application en passant par </w:t>
      </w:r>
      <w:r w:rsidR="004450DC">
        <w:t xml:space="preserve">une API Node JS </w:t>
      </w:r>
      <w:r w:rsidR="00B91267">
        <w:t>qui permettra de lire et écrire les données d’un utilisateur via des routes. Cette base de données se verra dynamique et enregistrera toutes les données de chaque utilisateur</w:t>
      </w:r>
      <w:r w:rsidR="00A02BA8">
        <w:t>.</w:t>
      </w:r>
    </w:p>
    <w:p w14:paraId="14A0C574" w14:textId="3A63CE4F" w:rsidR="00A02BA8" w:rsidRDefault="00A02BA8">
      <w:r>
        <w:t xml:space="preserve">Si un utilisateur veut lire des données sur la base de données (BDD), il envoie une requête de type GET a l’API. Si l’utilisateur veut un objet spécifique, il envoie </w:t>
      </w:r>
      <w:r w:rsidR="00795A35">
        <w:t xml:space="preserve">une requête contenant </w:t>
      </w:r>
      <w:r w:rsidR="00764345">
        <w:t>l’ID</w:t>
      </w:r>
      <w:r>
        <w:t xml:space="preserve"> de l’objet dans les paramètres d</w:t>
      </w:r>
      <w:r w:rsidR="00795A35">
        <w:t xml:space="preserve">e la requête. </w:t>
      </w:r>
    </w:p>
    <w:p w14:paraId="6E1B29B4" w14:textId="23AAED1F" w:rsidR="00764345" w:rsidRDefault="00764345">
      <w:r w:rsidRPr="00764345">
        <w:rPr>
          <w:noProof/>
        </w:rPr>
        <w:drawing>
          <wp:inline distT="0" distB="0" distL="0" distR="0" wp14:anchorId="6F578F68" wp14:editId="115F16FD">
            <wp:extent cx="3034145" cy="1749925"/>
            <wp:effectExtent l="0" t="0" r="0" b="3175"/>
            <wp:docPr id="17" name="Image 1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able&#10;&#10;Description générée automatiquement"/>
                    <pic:cNvPicPr/>
                  </pic:nvPicPr>
                  <pic:blipFill>
                    <a:blip r:embed="rId23"/>
                    <a:stretch>
                      <a:fillRect/>
                    </a:stretch>
                  </pic:blipFill>
                  <pic:spPr>
                    <a:xfrm>
                      <a:off x="0" y="0"/>
                      <a:ext cx="3041993" cy="1754451"/>
                    </a:xfrm>
                    <a:prstGeom prst="rect">
                      <a:avLst/>
                    </a:prstGeom>
                  </pic:spPr>
                </pic:pic>
              </a:graphicData>
            </a:graphic>
          </wp:inline>
        </w:drawing>
      </w:r>
    </w:p>
    <w:p w14:paraId="73CD096D" w14:textId="403C060B" w:rsidR="00B91267" w:rsidRDefault="00795A35">
      <w:r>
        <w:t>Pour envoyer une requête au niveau de la base de données l’utilisateur doit obligatoirement être connecté car il doit posséder la clé d’authentification permettant au serveur de valider la requête.</w:t>
      </w:r>
    </w:p>
    <w:p w14:paraId="59C0B6C0" w14:textId="6A8EC273" w:rsidR="00795A35" w:rsidRDefault="00795A35">
      <w:r>
        <w:t>Une fois que la requête est récupérée par l’API, elle va chercher les données dans la BDD et</w:t>
      </w:r>
      <w:r w:rsidR="00764345">
        <w:t xml:space="preserve"> l’API</w:t>
      </w:r>
      <w:r>
        <w:t xml:space="preserve"> va les renvoyer. Si ces données n’existent pas, l</w:t>
      </w:r>
      <w:r w:rsidR="00764345">
        <w:t>’API renvoie un message d’erreur.</w:t>
      </w:r>
    </w:p>
    <w:p w14:paraId="2ACF6F70" w14:textId="77777777" w:rsidR="00764345" w:rsidRDefault="00764345"/>
    <w:p w14:paraId="631435E8" w14:textId="77777777" w:rsidR="00795A35" w:rsidRDefault="00795A35"/>
    <w:p w14:paraId="4EA2E3CB" w14:textId="60BDD2CB" w:rsidR="00B91267" w:rsidRDefault="00B91267">
      <w:r>
        <w:t>Architecture de la base de données :</w:t>
      </w:r>
    </w:p>
    <w:p w14:paraId="4DD454FD" w14:textId="3F050136" w:rsidR="00B91267" w:rsidRDefault="00B91267">
      <w:r w:rsidRPr="00B91267">
        <w:rPr>
          <w:noProof/>
        </w:rPr>
        <w:drawing>
          <wp:inline distT="0" distB="0" distL="0" distR="0" wp14:anchorId="70E60ABE" wp14:editId="0B1EEF38">
            <wp:extent cx="5732145" cy="2033270"/>
            <wp:effectExtent l="0" t="0" r="1905" b="508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2033270"/>
                    </a:xfrm>
                    <a:prstGeom prst="rect">
                      <a:avLst/>
                    </a:prstGeom>
                  </pic:spPr>
                </pic:pic>
              </a:graphicData>
            </a:graphic>
          </wp:inline>
        </w:drawing>
      </w:r>
    </w:p>
    <w:p w14:paraId="3E0C41F2" w14:textId="295CDA2D" w:rsidR="00B91267" w:rsidRDefault="00B91267"/>
    <w:p w14:paraId="6A2AB056" w14:textId="77777777" w:rsidR="00B91267" w:rsidRDefault="00B91267">
      <w:r>
        <w:br w:type="page"/>
      </w:r>
    </w:p>
    <w:p w14:paraId="7C18547A" w14:textId="744CC7D2" w:rsidR="00B91267" w:rsidRPr="004E1AED" w:rsidRDefault="00B91267" w:rsidP="00B91267">
      <w:pPr>
        <w:pStyle w:val="Titre"/>
      </w:pPr>
      <w:r>
        <w:lastRenderedPageBreak/>
        <w:t>Amelioration futures</w:t>
      </w:r>
    </w:p>
    <w:p w14:paraId="4C6DC5EE" w14:textId="1EFA8EED" w:rsidR="00B91267" w:rsidRDefault="00B91267" w:rsidP="00B91267">
      <w:pPr>
        <w:pStyle w:val="Titre1"/>
        <w:rPr>
          <w:sz w:val="20"/>
          <w:szCs w:val="20"/>
        </w:rPr>
      </w:pPr>
    </w:p>
    <w:p w14:paraId="05C67400" w14:textId="02944746" w:rsidR="00B91267" w:rsidRDefault="00AE030A">
      <w:r>
        <w:t>Nous prévoyons de déployer l’application d’ici quelques</w:t>
      </w:r>
      <w:r w:rsidR="004450DC">
        <w:t xml:space="preserve"> temps et</w:t>
      </w:r>
      <w:r>
        <w:t xml:space="preserve"> </w:t>
      </w:r>
      <w:r w:rsidR="004450DC">
        <w:t>d’</w:t>
      </w:r>
      <w:r>
        <w:t>amélior</w:t>
      </w:r>
      <w:r w:rsidR="004450DC">
        <w:t>er</w:t>
      </w:r>
      <w:r>
        <w:t xml:space="preserve"> l’esthétisme de </w:t>
      </w:r>
      <w:r w:rsidR="004450DC">
        <w:t>celle</w:t>
      </w:r>
      <w:r>
        <w:t>-ci.</w:t>
      </w:r>
    </w:p>
    <w:p w14:paraId="2FBCD367" w14:textId="5E5B93D1" w:rsidR="00AE030A" w:rsidRDefault="00AE030A">
      <w:r>
        <w:t xml:space="preserve">Nous avons aussi pensée </w:t>
      </w:r>
      <w:r w:rsidR="004450DC">
        <w:t>à</w:t>
      </w:r>
      <w:r>
        <w:t xml:space="preserve"> sortir une version mobile puisque React Native est un langage qui permet cela.</w:t>
      </w:r>
    </w:p>
    <w:p w14:paraId="4C492D7F" w14:textId="15A11998" w:rsidR="00AE030A" w:rsidRDefault="00AE030A">
      <w:r>
        <w:t xml:space="preserve">L’idée de pouvoir </w:t>
      </w:r>
      <w:r w:rsidR="004450DC">
        <w:t>personnaliser</w:t>
      </w:r>
      <w:r>
        <w:t xml:space="preserve"> son profil est aussi </w:t>
      </w:r>
      <w:r w:rsidR="004450DC">
        <w:t>à</w:t>
      </w:r>
      <w:r>
        <w:t xml:space="preserve"> mettre en </w:t>
      </w:r>
      <w:r w:rsidR="003B0628">
        <w:t>forme. Pouvoir</w:t>
      </w:r>
      <w:r>
        <w:t xml:space="preserve"> choisir sa couleur de page, un mode nuit</w:t>
      </w:r>
      <w:r w:rsidR="003B0628">
        <w:t xml:space="preserve"> et </w:t>
      </w:r>
      <w:r w:rsidR="004450DC">
        <w:t>plusieurs moyens</w:t>
      </w:r>
      <w:r w:rsidR="003B0628">
        <w:t xml:space="preserve"> de connexion</w:t>
      </w:r>
    </w:p>
    <w:p w14:paraId="7125C500" w14:textId="01C6AF9D" w:rsidR="004450DC" w:rsidRDefault="004450DC">
      <w:r>
        <w:t>Nous aimerions aussi ajouter un système de carte pour pouvoir voir la zone de recherche en temps réel dans la page de modification du profil</w:t>
      </w:r>
    </w:p>
    <w:p w14:paraId="3E4BDAD9" w14:textId="17F70AB7" w:rsidR="00764345" w:rsidRDefault="00764345">
      <w:r>
        <w:t xml:space="preserve">Ajouter un </w:t>
      </w:r>
      <w:r w:rsidR="00E65F61">
        <w:t>business</w:t>
      </w:r>
      <w:r>
        <w:t xml:space="preserve"> modèle au site (exemple : abonnement payant, vente de données…)</w:t>
      </w:r>
    </w:p>
    <w:p w14:paraId="048FFBC4" w14:textId="77777777" w:rsidR="00170017" w:rsidRDefault="00170017"/>
    <w:sectPr w:rsidR="00170017" w:rsidSect="004E1AED">
      <w:footerReference w:type="default" r:id="rId25"/>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68FBAC" w14:textId="77777777" w:rsidR="00326A97" w:rsidRDefault="00326A97">
      <w:pPr>
        <w:spacing w:after="0" w:line="240" w:lineRule="auto"/>
      </w:pPr>
      <w:r>
        <w:separator/>
      </w:r>
    </w:p>
  </w:endnote>
  <w:endnote w:type="continuationSeparator" w:id="0">
    <w:p w14:paraId="419DF75B" w14:textId="77777777" w:rsidR="00326A97" w:rsidRDefault="00326A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527538"/>
      <w:docPartObj>
        <w:docPartGallery w:val="Page Numbers (Bottom of Page)"/>
        <w:docPartUnique/>
      </w:docPartObj>
    </w:sdtPr>
    <w:sdtEndPr>
      <w:rPr>
        <w:noProof/>
      </w:rPr>
    </w:sdtEndPr>
    <w:sdtContent>
      <w:p w14:paraId="74777070" w14:textId="77777777" w:rsidR="004E1AED" w:rsidRDefault="004E1AED">
        <w:pPr>
          <w:pStyle w:val="Pieddepage"/>
        </w:pPr>
        <w:r>
          <w:rPr>
            <w:lang w:bidi="fr-FR"/>
          </w:rPr>
          <w:fldChar w:fldCharType="begin"/>
        </w:r>
        <w:r>
          <w:rPr>
            <w:lang w:bidi="fr-FR"/>
          </w:rPr>
          <w:instrText xml:space="preserve"> PAGE   \* MERGEFORMAT </w:instrText>
        </w:r>
        <w:r>
          <w:rPr>
            <w:lang w:bidi="fr-FR"/>
          </w:rPr>
          <w:fldChar w:fldCharType="separate"/>
        </w:r>
        <w:r w:rsidR="0019715A">
          <w:rPr>
            <w:noProof/>
            <w:lang w:bidi="fr-FR"/>
          </w:rPr>
          <w:t>1</w:t>
        </w:r>
        <w:r>
          <w:rPr>
            <w:noProof/>
            <w:lang w:bidi="fr-F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715CA7" w14:textId="77777777" w:rsidR="00326A97" w:rsidRDefault="00326A97">
      <w:pPr>
        <w:spacing w:after="0" w:line="240" w:lineRule="auto"/>
      </w:pPr>
      <w:r>
        <w:separator/>
      </w:r>
    </w:p>
  </w:footnote>
  <w:footnote w:type="continuationSeparator" w:id="0">
    <w:p w14:paraId="17768AB2" w14:textId="77777777" w:rsidR="00326A97" w:rsidRDefault="00326A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4526D71"/>
    <w:multiLevelType w:val="hybridMultilevel"/>
    <w:tmpl w:val="B0867BC2"/>
    <w:lvl w:ilvl="0" w:tplc="807EE9B0">
      <w:start w:val="1"/>
      <w:numFmt w:val="decimal"/>
      <w:lvlText w:val="%1)"/>
      <w:lvlJc w:val="left"/>
      <w:pPr>
        <w:ind w:left="1070" w:hanging="360"/>
      </w:pPr>
      <w:rPr>
        <w:rFonts w:hint="default"/>
        <w:sz w:val="36"/>
      </w:rPr>
    </w:lvl>
    <w:lvl w:ilvl="1" w:tplc="040C0019">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13"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1C4B76"/>
    <w:multiLevelType w:val="multilevel"/>
    <w:tmpl w:val="7584CF42"/>
    <w:lvl w:ilvl="0">
      <w:start w:val="2"/>
      <w:numFmt w:val="decimal"/>
      <w:lvlText w:val="%1"/>
      <w:lvlJc w:val="left"/>
      <w:pPr>
        <w:ind w:left="360" w:hanging="360"/>
      </w:pPr>
      <w:rPr>
        <w:rFonts w:hint="default"/>
      </w:rPr>
    </w:lvl>
    <w:lvl w:ilvl="1">
      <w:start w:val="1"/>
      <w:numFmt w:val="decimal"/>
      <w:lvlText w:val="%1.%2"/>
      <w:lvlJc w:val="left"/>
      <w:pPr>
        <w:ind w:left="1430" w:hanging="360"/>
      </w:pPr>
      <w:rPr>
        <w:rFonts w:hint="default"/>
      </w:rPr>
    </w:lvl>
    <w:lvl w:ilvl="2">
      <w:start w:val="1"/>
      <w:numFmt w:val="decimal"/>
      <w:lvlText w:val="%1.%2.%3"/>
      <w:lvlJc w:val="left"/>
      <w:pPr>
        <w:ind w:left="2860" w:hanging="720"/>
      </w:pPr>
      <w:rPr>
        <w:rFonts w:hint="default"/>
      </w:rPr>
    </w:lvl>
    <w:lvl w:ilvl="3">
      <w:start w:val="1"/>
      <w:numFmt w:val="decimal"/>
      <w:lvlText w:val="%1.%2.%3.%4"/>
      <w:lvlJc w:val="left"/>
      <w:pPr>
        <w:ind w:left="3930" w:hanging="720"/>
      </w:pPr>
      <w:rPr>
        <w:rFonts w:hint="default"/>
      </w:rPr>
    </w:lvl>
    <w:lvl w:ilvl="4">
      <w:start w:val="1"/>
      <w:numFmt w:val="decimal"/>
      <w:lvlText w:val="%1.%2.%3.%4.%5"/>
      <w:lvlJc w:val="left"/>
      <w:pPr>
        <w:ind w:left="5000" w:hanging="720"/>
      </w:pPr>
      <w:rPr>
        <w:rFonts w:hint="default"/>
      </w:rPr>
    </w:lvl>
    <w:lvl w:ilvl="5">
      <w:start w:val="1"/>
      <w:numFmt w:val="decimal"/>
      <w:lvlText w:val="%1.%2.%3.%4.%5.%6"/>
      <w:lvlJc w:val="left"/>
      <w:pPr>
        <w:ind w:left="6430" w:hanging="1080"/>
      </w:pPr>
      <w:rPr>
        <w:rFonts w:hint="default"/>
      </w:rPr>
    </w:lvl>
    <w:lvl w:ilvl="6">
      <w:start w:val="1"/>
      <w:numFmt w:val="decimal"/>
      <w:lvlText w:val="%1.%2.%3.%4.%5.%6.%7"/>
      <w:lvlJc w:val="left"/>
      <w:pPr>
        <w:ind w:left="7500" w:hanging="1080"/>
      </w:pPr>
      <w:rPr>
        <w:rFonts w:hint="default"/>
      </w:rPr>
    </w:lvl>
    <w:lvl w:ilvl="7">
      <w:start w:val="1"/>
      <w:numFmt w:val="decimal"/>
      <w:lvlText w:val="%1.%2.%3.%4.%5.%6.%7.%8"/>
      <w:lvlJc w:val="left"/>
      <w:pPr>
        <w:ind w:left="8930" w:hanging="1440"/>
      </w:pPr>
      <w:rPr>
        <w:rFonts w:hint="default"/>
      </w:rPr>
    </w:lvl>
    <w:lvl w:ilvl="8">
      <w:start w:val="1"/>
      <w:numFmt w:val="decimal"/>
      <w:lvlText w:val="%1.%2.%3.%4.%5.%6.%7.%8.%9"/>
      <w:lvlJc w:val="left"/>
      <w:pPr>
        <w:ind w:left="10000" w:hanging="1440"/>
      </w:pPr>
      <w:rPr>
        <w:rFonts w:hint="default"/>
      </w:rPr>
    </w:lvl>
  </w:abstractNum>
  <w:abstractNum w:abstractNumId="16" w15:restartNumberingAfterBreak="0">
    <w:nsid w:val="5CB56741"/>
    <w:multiLevelType w:val="multilevel"/>
    <w:tmpl w:val="BD74A498"/>
    <w:lvl w:ilvl="0">
      <w:start w:val="1"/>
      <w:numFmt w:val="decimal"/>
      <w:lvlText w:val="%1."/>
      <w:lvlJc w:val="left"/>
      <w:pPr>
        <w:ind w:left="1430" w:hanging="360"/>
      </w:pPr>
      <w:rPr>
        <w:rFonts w:hint="default"/>
      </w:rPr>
    </w:lvl>
    <w:lvl w:ilvl="1">
      <w:start w:val="1"/>
      <w:numFmt w:val="decimal"/>
      <w:isLgl/>
      <w:lvlText w:val="%1.%2"/>
      <w:lvlJc w:val="left"/>
      <w:pPr>
        <w:ind w:left="1430" w:hanging="360"/>
      </w:pPr>
      <w:rPr>
        <w:rFonts w:hint="default"/>
      </w:rPr>
    </w:lvl>
    <w:lvl w:ilvl="2">
      <w:start w:val="1"/>
      <w:numFmt w:val="decimal"/>
      <w:isLgl/>
      <w:lvlText w:val="%1.%2.%3"/>
      <w:lvlJc w:val="left"/>
      <w:pPr>
        <w:ind w:left="1790" w:hanging="720"/>
      </w:pPr>
      <w:rPr>
        <w:rFonts w:hint="default"/>
      </w:rPr>
    </w:lvl>
    <w:lvl w:ilvl="3">
      <w:start w:val="1"/>
      <w:numFmt w:val="decimal"/>
      <w:isLgl/>
      <w:lvlText w:val="%1.%2.%3.%4"/>
      <w:lvlJc w:val="left"/>
      <w:pPr>
        <w:ind w:left="1790" w:hanging="720"/>
      </w:pPr>
      <w:rPr>
        <w:rFonts w:hint="default"/>
      </w:rPr>
    </w:lvl>
    <w:lvl w:ilvl="4">
      <w:start w:val="1"/>
      <w:numFmt w:val="decimal"/>
      <w:isLgl/>
      <w:lvlText w:val="%1.%2.%3.%4.%5"/>
      <w:lvlJc w:val="left"/>
      <w:pPr>
        <w:ind w:left="1790" w:hanging="720"/>
      </w:pPr>
      <w:rPr>
        <w:rFonts w:hint="default"/>
      </w:rPr>
    </w:lvl>
    <w:lvl w:ilvl="5">
      <w:start w:val="1"/>
      <w:numFmt w:val="decimal"/>
      <w:isLgl/>
      <w:lvlText w:val="%1.%2.%3.%4.%5.%6"/>
      <w:lvlJc w:val="left"/>
      <w:pPr>
        <w:ind w:left="2150" w:hanging="1080"/>
      </w:pPr>
      <w:rPr>
        <w:rFonts w:hint="default"/>
      </w:rPr>
    </w:lvl>
    <w:lvl w:ilvl="6">
      <w:start w:val="1"/>
      <w:numFmt w:val="decimal"/>
      <w:isLgl/>
      <w:lvlText w:val="%1.%2.%3.%4.%5.%6.%7"/>
      <w:lvlJc w:val="left"/>
      <w:pPr>
        <w:ind w:left="2150" w:hanging="1080"/>
      </w:pPr>
      <w:rPr>
        <w:rFonts w:hint="default"/>
      </w:rPr>
    </w:lvl>
    <w:lvl w:ilvl="7">
      <w:start w:val="1"/>
      <w:numFmt w:val="decimal"/>
      <w:isLgl/>
      <w:lvlText w:val="%1.%2.%3.%4.%5.%6.%7.%8"/>
      <w:lvlJc w:val="left"/>
      <w:pPr>
        <w:ind w:left="2510" w:hanging="1440"/>
      </w:pPr>
      <w:rPr>
        <w:rFonts w:hint="default"/>
      </w:rPr>
    </w:lvl>
    <w:lvl w:ilvl="8">
      <w:start w:val="1"/>
      <w:numFmt w:val="decimal"/>
      <w:isLgl/>
      <w:lvlText w:val="%1.%2.%3.%4.%5.%6.%7.%8.%9"/>
      <w:lvlJc w:val="left"/>
      <w:pPr>
        <w:ind w:left="2510" w:hanging="1440"/>
      </w:pPr>
      <w:rPr>
        <w:rFonts w:hint="default"/>
      </w:rPr>
    </w:lvl>
  </w:abstractNum>
  <w:abstractNum w:abstractNumId="17"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773A4421"/>
    <w:multiLevelType w:val="hybridMultilevel"/>
    <w:tmpl w:val="B0867BC2"/>
    <w:lvl w:ilvl="0" w:tplc="FFFFFFFF">
      <w:start w:val="1"/>
      <w:numFmt w:val="decimal"/>
      <w:lvlText w:val="%1)"/>
      <w:lvlJc w:val="left"/>
      <w:pPr>
        <w:ind w:left="1070" w:hanging="360"/>
      </w:pPr>
      <w:rPr>
        <w:rFonts w:hint="default"/>
        <w:sz w:val="36"/>
      </w:rPr>
    </w:lvl>
    <w:lvl w:ilvl="1" w:tplc="FFFFFFFF">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20"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1"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16cid:durableId="811486409">
    <w:abstractNumId w:val="14"/>
  </w:num>
  <w:num w:numId="2" w16cid:durableId="1673873407">
    <w:abstractNumId w:val="10"/>
  </w:num>
  <w:num w:numId="3" w16cid:durableId="649290622">
    <w:abstractNumId w:val="13"/>
  </w:num>
  <w:num w:numId="4" w16cid:durableId="1172375857">
    <w:abstractNumId w:val="11"/>
  </w:num>
  <w:num w:numId="5" w16cid:durableId="154416449">
    <w:abstractNumId w:val="18"/>
  </w:num>
  <w:num w:numId="6" w16cid:durableId="1160121811">
    <w:abstractNumId w:val="20"/>
  </w:num>
  <w:num w:numId="7" w16cid:durableId="1033848286">
    <w:abstractNumId w:val="17"/>
  </w:num>
  <w:num w:numId="8" w16cid:durableId="541141073">
    <w:abstractNumId w:val="21"/>
  </w:num>
  <w:num w:numId="9" w16cid:durableId="980884674">
    <w:abstractNumId w:val="9"/>
  </w:num>
  <w:num w:numId="10" w16cid:durableId="1838770222">
    <w:abstractNumId w:val="7"/>
  </w:num>
  <w:num w:numId="11" w16cid:durableId="942036264">
    <w:abstractNumId w:val="6"/>
  </w:num>
  <w:num w:numId="12" w16cid:durableId="1968272266">
    <w:abstractNumId w:val="5"/>
  </w:num>
  <w:num w:numId="13" w16cid:durableId="1951862940">
    <w:abstractNumId w:val="4"/>
  </w:num>
  <w:num w:numId="14" w16cid:durableId="1922832801">
    <w:abstractNumId w:val="8"/>
  </w:num>
  <w:num w:numId="15" w16cid:durableId="992946342">
    <w:abstractNumId w:val="3"/>
  </w:num>
  <w:num w:numId="16" w16cid:durableId="678505508">
    <w:abstractNumId w:val="2"/>
  </w:num>
  <w:num w:numId="17" w16cid:durableId="1977490389">
    <w:abstractNumId w:val="1"/>
  </w:num>
  <w:num w:numId="18" w16cid:durableId="1983608719">
    <w:abstractNumId w:val="0"/>
  </w:num>
  <w:num w:numId="19" w16cid:durableId="1516187136">
    <w:abstractNumId w:val="12"/>
  </w:num>
  <w:num w:numId="20" w16cid:durableId="1914848588">
    <w:abstractNumId w:val="16"/>
  </w:num>
  <w:num w:numId="21" w16cid:durableId="311951543">
    <w:abstractNumId w:val="15"/>
  </w:num>
  <w:num w:numId="22" w16cid:durableId="166161643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grammar="clean"/>
  <w:attachedTemplate r:id="rId1"/>
  <w:defaultTabStop w:val="720"/>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309"/>
    <w:rsid w:val="000E5BF8"/>
    <w:rsid w:val="00170017"/>
    <w:rsid w:val="00194DF6"/>
    <w:rsid w:val="0019715A"/>
    <w:rsid w:val="001D2F95"/>
    <w:rsid w:val="002F12C4"/>
    <w:rsid w:val="00305B38"/>
    <w:rsid w:val="00326A97"/>
    <w:rsid w:val="003B0628"/>
    <w:rsid w:val="003B14B9"/>
    <w:rsid w:val="004450DC"/>
    <w:rsid w:val="004A7309"/>
    <w:rsid w:val="004E1AED"/>
    <w:rsid w:val="00555365"/>
    <w:rsid w:val="005717CB"/>
    <w:rsid w:val="005B586B"/>
    <w:rsid w:val="005C12A5"/>
    <w:rsid w:val="00757557"/>
    <w:rsid w:val="00764345"/>
    <w:rsid w:val="00795A35"/>
    <w:rsid w:val="007C4E98"/>
    <w:rsid w:val="007C7415"/>
    <w:rsid w:val="00845BDE"/>
    <w:rsid w:val="00883452"/>
    <w:rsid w:val="008977BC"/>
    <w:rsid w:val="008F1F6F"/>
    <w:rsid w:val="009C597B"/>
    <w:rsid w:val="00A02BA8"/>
    <w:rsid w:val="00A1310C"/>
    <w:rsid w:val="00A918A3"/>
    <w:rsid w:val="00AA5BFC"/>
    <w:rsid w:val="00AE030A"/>
    <w:rsid w:val="00AE30F6"/>
    <w:rsid w:val="00B07096"/>
    <w:rsid w:val="00B91267"/>
    <w:rsid w:val="00B926A9"/>
    <w:rsid w:val="00C8267B"/>
    <w:rsid w:val="00C952F5"/>
    <w:rsid w:val="00CA4957"/>
    <w:rsid w:val="00D47A97"/>
    <w:rsid w:val="00D52225"/>
    <w:rsid w:val="00E51FD6"/>
    <w:rsid w:val="00E65F61"/>
    <w:rsid w:val="00ED159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704F0"/>
  <w15:docId w15:val="{C7AFB7CB-D8AB-4C91-98B8-6D6CBF26C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0DC"/>
  </w:style>
  <w:style w:type="paragraph" w:styleId="Titre1">
    <w:name w:val="heading 1"/>
    <w:basedOn w:val="Normal"/>
    <w:next w:val="Normal"/>
    <w:link w:val="Titre1C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Titre2">
    <w:name w:val="heading 2"/>
    <w:basedOn w:val="Normal"/>
    <w:next w:val="Normal"/>
    <w:link w:val="Titre2Car"/>
    <w:uiPriority w:val="9"/>
    <w:semiHidden/>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Titre3">
    <w:name w:val="heading 3"/>
    <w:basedOn w:val="Normal"/>
    <w:next w:val="Normal"/>
    <w:link w:val="Titre3Car"/>
    <w:uiPriority w:val="9"/>
    <w:semiHidden/>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Titre4">
    <w:name w:val="heading 4"/>
    <w:basedOn w:val="Normal"/>
    <w:next w:val="Normal"/>
    <w:link w:val="Titre4Car"/>
    <w:uiPriority w:val="9"/>
    <w:semiHidden/>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Titre5">
    <w:name w:val="heading 5"/>
    <w:basedOn w:val="Normal"/>
    <w:next w:val="Normal"/>
    <w:link w:val="Titre5C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Titre6">
    <w:name w:val="heading 6"/>
    <w:basedOn w:val="Normal"/>
    <w:next w:val="Normal"/>
    <w:link w:val="Titre6C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Titre7">
    <w:name w:val="heading 7"/>
    <w:basedOn w:val="Normal"/>
    <w:next w:val="Normal"/>
    <w:link w:val="Titre7C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Titre8">
    <w:name w:val="heading 8"/>
    <w:basedOn w:val="Normal"/>
    <w:next w:val="Normal"/>
    <w:link w:val="Titre8C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Titre9">
    <w:name w:val="heading 9"/>
    <w:basedOn w:val="Normal"/>
    <w:next w:val="Normal"/>
    <w:link w:val="Titre9C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Titre2Car">
    <w:name w:val="Titre 2 Car"/>
    <w:basedOn w:val="Policepardfaut"/>
    <w:link w:val="Titre2"/>
    <w:uiPriority w:val="9"/>
    <w:rPr>
      <w:rFonts w:asciiTheme="majorHAnsi" w:eastAsiaTheme="majorEastAsia" w:hAnsiTheme="majorHAnsi" w:cstheme="majorBidi"/>
      <w:caps/>
      <w:spacing w:val="15"/>
      <w:shd w:val="clear" w:color="auto" w:fill="C9ECFC" w:themeFill="text2" w:themeFillTint="33"/>
    </w:rPr>
  </w:style>
  <w:style w:type="character" w:customStyle="1" w:styleId="Titre3Car">
    <w:name w:val="Titre 3 Car"/>
    <w:basedOn w:val="Policepardfaut"/>
    <w:link w:val="Titre3"/>
    <w:uiPriority w:val="9"/>
    <w:rPr>
      <w:rFonts w:asciiTheme="majorHAnsi" w:eastAsiaTheme="majorEastAsia" w:hAnsiTheme="majorHAnsi" w:cstheme="majorBidi"/>
      <w:caps/>
      <w:color w:val="044D6E" w:themeColor="text2" w:themeShade="80"/>
      <w:spacing w:val="15"/>
    </w:rPr>
  </w:style>
  <w:style w:type="table" w:styleId="Grilledutableau">
    <w:name w:val="Table Grid"/>
    <w:basedOn w:val="Tableau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re">
    <w:name w:val="Title"/>
    <w:basedOn w:val="Normal"/>
    <w:link w:val="TitreC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reCar">
    <w:name w:val="Titre Car"/>
    <w:basedOn w:val="Policepardfaut"/>
    <w:link w:val="Titr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ous-titre">
    <w:name w:val="Subtitle"/>
    <w:basedOn w:val="Normal"/>
    <w:next w:val="Normal"/>
    <w:link w:val="Sous-titreCar"/>
    <w:uiPriority w:val="11"/>
    <w:semiHidden/>
    <w:unhideWhenUsed/>
    <w:qFormat/>
    <w:rsid w:val="004E1AED"/>
    <w:pPr>
      <w:numPr>
        <w:ilvl w:val="1"/>
      </w:numPr>
      <w:spacing w:after="160"/>
    </w:pPr>
    <w:rPr>
      <w:color w:val="404040" w:themeColor="text1" w:themeTint="E6"/>
    </w:rPr>
  </w:style>
  <w:style w:type="character" w:customStyle="1" w:styleId="Sous-titreCar">
    <w:name w:val="Sous-titre Car"/>
    <w:basedOn w:val="Policepardfaut"/>
    <w:link w:val="Sous-titre"/>
    <w:uiPriority w:val="11"/>
    <w:semiHidden/>
    <w:rsid w:val="004E1AED"/>
    <w:rPr>
      <w:color w:val="404040" w:themeColor="text1" w:themeTint="E6"/>
    </w:rPr>
  </w:style>
  <w:style w:type="character" w:styleId="Accentuationintense">
    <w:name w:val="Intense Emphasis"/>
    <w:basedOn w:val="Policepardfaut"/>
    <w:uiPriority w:val="21"/>
    <w:semiHidden/>
    <w:unhideWhenUsed/>
    <w:qFormat/>
    <w:rsid w:val="004E1AED"/>
    <w:rPr>
      <w:i/>
      <w:iCs/>
      <w:color w:val="806000" w:themeColor="accent1" w:themeShade="80"/>
    </w:rPr>
  </w:style>
  <w:style w:type="paragraph" w:styleId="Citationintense">
    <w:name w:val="Intense Quote"/>
    <w:basedOn w:val="Normal"/>
    <w:next w:val="Normal"/>
    <w:link w:val="CitationintenseC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CitationintenseCar">
    <w:name w:val="Citation intense Car"/>
    <w:basedOn w:val="Policepardfaut"/>
    <w:link w:val="Citationintense"/>
    <w:uiPriority w:val="30"/>
    <w:semiHidden/>
    <w:rsid w:val="004E1AED"/>
    <w:rPr>
      <w:i/>
      <w:iCs/>
      <w:color w:val="806000" w:themeColor="accent1" w:themeShade="80"/>
    </w:rPr>
  </w:style>
  <w:style w:type="character" w:styleId="Rfrenceintense">
    <w:name w:val="Intense Reference"/>
    <w:basedOn w:val="Policepardfaut"/>
    <w:uiPriority w:val="32"/>
    <w:semiHidden/>
    <w:unhideWhenUsed/>
    <w:qFormat/>
    <w:rsid w:val="004E1AED"/>
    <w:rPr>
      <w:b/>
      <w:bCs/>
      <w:caps w:val="0"/>
      <w:smallCaps/>
      <w:color w:val="806000" w:themeColor="accent1" w:themeShade="80"/>
      <w:spacing w:val="5"/>
    </w:rPr>
  </w:style>
  <w:style w:type="character" w:customStyle="1" w:styleId="Titre4Car">
    <w:name w:val="Titre 4 Car"/>
    <w:basedOn w:val="Policepardfaut"/>
    <w:link w:val="Titre4"/>
    <w:uiPriority w:val="9"/>
    <w:rPr>
      <w:rFonts w:asciiTheme="majorHAnsi" w:eastAsiaTheme="majorEastAsia" w:hAnsiTheme="majorHAnsi" w:cstheme="majorBidi"/>
      <w:caps/>
      <w:color w:val="0673A5" w:themeColor="text2" w:themeShade="BF"/>
      <w:spacing w:val="10"/>
    </w:rPr>
  </w:style>
  <w:style w:type="character" w:customStyle="1" w:styleId="Titre5Car">
    <w:name w:val="Titre 5 Car"/>
    <w:basedOn w:val="Policepardfaut"/>
    <w:link w:val="Titre5"/>
    <w:uiPriority w:val="9"/>
    <w:rPr>
      <w:rFonts w:asciiTheme="majorHAnsi" w:eastAsiaTheme="majorEastAsia" w:hAnsiTheme="majorHAnsi" w:cstheme="majorBidi"/>
      <w:caps/>
      <w:color w:val="0673A5" w:themeColor="text2" w:themeShade="BF"/>
      <w:spacing w:val="10"/>
    </w:rPr>
  </w:style>
  <w:style w:type="character" w:customStyle="1" w:styleId="Titre6Car">
    <w:name w:val="Titre 6 Car"/>
    <w:basedOn w:val="Policepardfaut"/>
    <w:link w:val="Titre6"/>
    <w:uiPriority w:val="9"/>
    <w:rPr>
      <w:rFonts w:asciiTheme="majorHAnsi" w:eastAsiaTheme="majorEastAsia" w:hAnsiTheme="majorHAnsi" w:cstheme="majorBidi"/>
      <w:caps/>
      <w:color w:val="0673A5" w:themeColor="text2" w:themeShade="BF"/>
      <w:spacing w:val="10"/>
    </w:rPr>
  </w:style>
  <w:style w:type="character" w:customStyle="1" w:styleId="Titre7Car">
    <w:name w:val="Titre 7 Car"/>
    <w:basedOn w:val="Policepardfaut"/>
    <w:link w:val="Titre7"/>
    <w:uiPriority w:val="9"/>
    <w:rPr>
      <w:rFonts w:asciiTheme="majorHAnsi" w:eastAsiaTheme="majorEastAsia" w:hAnsiTheme="majorHAnsi" w:cstheme="majorBidi"/>
      <w:caps/>
      <w:color w:val="0673A5" w:themeColor="text2" w:themeShade="BF"/>
      <w:spacing w:val="10"/>
    </w:rPr>
  </w:style>
  <w:style w:type="character" w:customStyle="1" w:styleId="Titre8Car">
    <w:name w:val="Titre 8 Car"/>
    <w:basedOn w:val="Policepardfaut"/>
    <w:link w:val="Titre8"/>
    <w:uiPriority w:val="9"/>
    <w:semiHidden/>
    <w:rsid w:val="00D47A97"/>
    <w:rPr>
      <w:rFonts w:asciiTheme="majorHAnsi" w:eastAsiaTheme="majorEastAsia" w:hAnsiTheme="majorHAnsi" w:cstheme="majorBidi"/>
      <w:caps/>
      <w:spacing w:val="10"/>
      <w:szCs w:val="18"/>
    </w:rPr>
  </w:style>
  <w:style w:type="character" w:customStyle="1" w:styleId="Titre9Car">
    <w:name w:val="Titre 9 Car"/>
    <w:basedOn w:val="Policepardfaut"/>
    <w:link w:val="Titre9"/>
    <w:uiPriority w:val="9"/>
    <w:semiHidden/>
    <w:rsid w:val="00D47A97"/>
    <w:rPr>
      <w:rFonts w:asciiTheme="majorHAnsi" w:eastAsiaTheme="majorEastAsia" w:hAnsiTheme="majorHAnsi" w:cstheme="majorBidi"/>
      <w:i/>
      <w:iCs/>
      <w:caps/>
      <w:spacing w:val="10"/>
      <w:szCs w:val="18"/>
    </w:rPr>
  </w:style>
  <w:style w:type="paragraph" w:styleId="Lgende">
    <w:name w:val="caption"/>
    <w:basedOn w:val="Normal"/>
    <w:next w:val="Normal"/>
    <w:uiPriority w:val="35"/>
    <w:semiHidden/>
    <w:unhideWhenUsed/>
    <w:qFormat/>
    <w:rsid w:val="00D47A97"/>
    <w:rPr>
      <w:b/>
      <w:bCs/>
      <w:color w:val="0673A5" w:themeColor="text2" w:themeShade="BF"/>
      <w:szCs w:val="16"/>
    </w:rPr>
  </w:style>
  <w:style w:type="paragraph" w:styleId="En-ttedetabledesmatires">
    <w:name w:val="TOC Heading"/>
    <w:basedOn w:val="Titre1"/>
    <w:next w:val="Normal"/>
    <w:uiPriority w:val="39"/>
    <w:semiHidden/>
    <w:unhideWhenUsed/>
    <w:qFormat/>
    <w:pPr>
      <w:outlineLvl w:val="9"/>
    </w:pPr>
  </w:style>
  <w:style w:type="paragraph" w:styleId="Textedebulles">
    <w:name w:val="Balloon Text"/>
    <w:basedOn w:val="Normal"/>
    <w:link w:val="TextedebullesCar"/>
    <w:uiPriority w:val="99"/>
    <w:semiHidden/>
    <w:unhideWhenUsed/>
    <w:rsid w:val="00D47A97"/>
    <w:pPr>
      <w:spacing w:before="0" w:after="0" w:line="240" w:lineRule="auto"/>
    </w:pPr>
    <w:rPr>
      <w:rFonts w:ascii="Segoe UI" w:hAnsi="Segoe UI" w:cs="Segoe UI"/>
      <w:szCs w:val="18"/>
    </w:rPr>
  </w:style>
  <w:style w:type="character" w:customStyle="1" w:styleId="TextedebullesCar">
    <w:name w:val="Texte de bulles Car"/>
    <w:basedOn w:val="Policepardfaut"/>
    <w:link w:val="Textedebulles"/>
    <w:uiPriority w:val="99"/>
    <w:semiHidden/>
    <w:rsid w:val="00D47A97"/>
    <w:rPr>
      <w:rFonts w:ascii="Segoe UI" w:hAnsi="Segoe UI" w:cs="Segoe UI"/>
      <w:szCs w:val="18"/>
    </w:rPr>
  </w:style>
  <w:style w:type="paragraph" w:styleId="Corpsdetexte3">
    <w:name w:val="Body Text 3"/>
    <w:basedOn w:val="Normal"/>
    <w:link w:val="Corpsdetexte3Car"/>
    <w:uiPriority w:val="99"/>
    <w:semiHidden/>
    <w:unhideWhenUsed/>
    <w:rsid w:val="00D47A97"/>
    <w:pPr>
      <w:spacing w:after="120"/>
    </w:pPr>
    <w:rPr>
      <w:szCs w:val="16"/>
    </w:rPr>
  </w:style>
  <w:style w:type="character" w:customStyle="1" w:styleId="Corpsdetexte3Car">
    <w:name w:val="Corps de texte 3 Car"/>
    <w:basedOn w:val="Policepardfaut"/>
    <w:link w:val="Corpsdetexte3"/>
    <w:uiPriority w:val="99"/>
    <w:semiHidden/>
    <w:rsid w:val="00D47A97"/>
    <w:rPr>
      <w:szCs w:val="16"/>
    </w:rPr>
  </w:style>
  <w:style w:type="paragraph" w:styleId="Retraitcorpsdetexte3">
    <w:name w:val="Body Text Indent 3"/>
    <w:basedOn w:val="Normal"/>
    <w:link w:val="Retraitcorpsdetexte3Car"/>
    <w:uiPriority w:val="99"/>
    <w:semiHidden/>
    <w:unhideWhenUsed/>
    <w:rsid w:val="00D47A97"/>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D47A97"/>
    <w:rPr>
      <w:szCs w:val="16"/>
    </w:rPr>
  </w:style>
  <w:style w:type="character" w:styleId="Marquedecommentaire">
    <w:name w:val="annotation reference"/>
    <w:basedOn w:val="Policepardfaut"/>
    <w:uiPriority w:val="99"/>
    <w:semiHidden/>
    <w:unhideWhenUsed/>
    <w:rsid w:val="00D47A97"/>
    <w:rPr>
      <w:sz w:val="22"/>
      <w:szCs w:val="16"/>
    </w:rPr>
  </w:style>
  <w:style w:type="paragraph" w:styleId="Commentaire">
    <w:name w:val="annotation text"/>
    <w:basedOn w:val="Normal"/>
    <w:link w:val="CommentaireCar"/>
    <w:uiPriority w:val="99"/>
    <w:semiHidden/>
    <w:unhideWhenUsed/>
    <w:rsid w:val="00D47A97"/>
    <w:pPr>
      <w:spacing w:line="240" w:lineRule="auto"/>
    </w:pPr>
    <w:rPr>
      <w:szCs w:val="20"/>
    </w:rPr>
  </w:style>
  <w:style w:type="character" w:customStyle="1" w:styleId="CommentaireCar">
    <w:name w:val="Commentaire Car"/>
    <w:basedOn w:val="Policepardfaut"/>
    <w:link w:val="Commentaire"/>
    <w:uiPriority w:val="99"/>
    <w:semiHidden/>
    <w:rsid w:val="00D47A97"/>
    <w:rPr>
      <w:szCs w:val="20"/>
    </w:rPr>
  </w:style>
  <w:style w:type="paragraph" w:styleId="Objetducommentaire">
    <w:name w:val="annotation subject"/>
    <w:basedOn w:val="Commentaire"/>
    <w:next w:val="Commentaire"/>
    <w:link w:val="ObjetducommentaireCar"/>
    <w:uiPriority w:val="99"/>
    <w:semiHidden/>
    <w:unhideWhenUsed/>
    <w:rsid w:val="00D47A97"/>
    <w:rPr>
      <w:b/>
      <w:bCs/>
    </w:rPr>
  </w:style>
  <w:style w:type="character" w:customStyle="1" w:styleId="ObjetducommentaireCar">
    <w:name w:val="Objet du commentaire Car"/>
    <w:basedOn w:val="CommentaireCar"/>
    <w:link w:val="Objetducommentaire"/>
    <w:uiPriority w:val="99"/>
    <w:semiHidden/>
    <w:rsid w:val="00D47A97"/>
    <w:rPr>
      <w:b/>
      <w:bCs/>
      <w:szCs w:val="20"/>
    </w:rPr>
  </w:style>
  <w:style w:type="paragraph" w:styleId="Explorateurdedocuments">
    <w:name w:val="Document Map"/>
    <w:basedOn w:val="Normal"/>
    <w:link w:val="ExplorateurdedocumentsCar"/>
    <w:uiPriority w:val="99"/>
    <w:semiHidden/>
    <w:unhideWhenUsed/>
    <w:rsid w:val="00D47A97"/>
    <w:pPr>
      <w:spacing w:before="0" w:after="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D47A97"/>
    <w:rPr>
      <w:rFonts w:ascii="Segoe UI" w:hAnsi="Segoe UI" w:cs="Segoe UI"/>
      <w:szCs w:val="16"/>
    </w:rPr>
  </w:style>
  <w:style w:type="paragraph" w:styleId="Notedefin">
    <w:name w:val="endnote text"/>
    <w:basedOn w:val="Normal"/>
    <w:link w:val="NotedefinCar"/>
    <w:uiPriority w:val="99"/>
    <w:semiHidden/>
    <w:unhideWhenUsed/>
    <w:rsid w:val="00D47A97"/>
    <w:pPr>
      <w:spacing w:before="0" w:after="0" w:line="240" w:lineRule="auto"/>
    </w:pPr>
    <w:rPr>
      <w:szCs w:val="20"/>
    </w:rPr>
  </w:style>
  <w:style w:type="character" w:customStyle="1" w:styleId="NotedefinCar">
    <w:name w:val="Note de fin Car"/>
    <w:basedOn w:val="Policepardfaut"/>
    <w:link w:val="Notedefin"/>
    <w:uiPriority w:val="99"/>
    <w:semiHidden/>
    <w:rsid w:val="00D47A97"/>
    <w:rPr>
      <w:szCs w:val="20"/>
    </w:rPr>
  </w:style>
  <w:style w:type="paragraph" w:styleId="Adresseexpditeur">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Notedebasdepage">
    <w:name w:val="footnote text"/>
    <w:basedOn w:val="Normal"/>
    <w:link w:val="NotedebasdepageCar"/>
    <w:uiPriority w:val="99"/>
    <w:semiHidden/>
    <w:unhideWhenUsed/>
    <w:rsid w:val="00D47A97"/>
    <w:pPr>
      <w:spacing w:before="0" w:after="0" w:line="240" w:lineRule="auto"/>
    </w:pPr>
    <w:rPr>
      <w:szCs w:val="20"/>
    </w:rPr>
  </w:style>
  <w:style w:type="character" w:customStyle="1" w:styleId="NotedebasdepageCar">
    <w:name w:val="Note de bas de page Car"/>
    <w:basedOn w:val="Policepardfaut"/>
    <w:link w:val="Notedebasdepage"/>
    <w:uiPriority w:val="99"/>
    <w:semiHidden/>
    <w:rsid w:val="00D47A97"/>
    <w:rPr>
      <w:szCs w:val="20"/>
    </w:rPr>
  </w:style>
  <w:style w:type="character" w:styleId="CodeHTML">
    <w:name w:val="HTML Code"/>
    <w:basedOn w:val="Policepardfaut"/>
    <w:uiPriority w:val="99"/>
    <w:semiHidden/>
    <w:unhideWhenUsed/>
    <w:rsid w:val="00D47A97"/>
    <w:rPr>
      <w:rFonts w:ascii="Consolas" w:hAnsi="Consolas"/>
      <w:sz w:val="22"/>
      <w:szCs w:val="20"/>
    </w:rPr>
  </w:style>
  <w:style w:type="character" w:styleId="ClavierHTML">
    <w:name w:val="HTML Keyboard"/>
    <w:basedOn w:val="Policepardfaut"/>
    <w:uiPriority w:val="99"/>
    <w:semiHidden/>
    <w:unhideWhenUsed/>
    <w:rsid w:val="00D47A97"/>
    <w:rPr>
      <w:rFonts w:ascii="Consolas" w:hAnsi="Consolas"/>
      <w:sz w:val="22"/>
      <w:szCs w:val="20"/>
    </w:rPr>
  </w:style>
  <w:style w:type="paragraph" w:styleId="PrformatHTML">
    <w:name w:val="HTML Preformatted"/>
    <w:basedOn w:val="Normal"/>
    <w:link w:val="PrformatHTMLCar"/>
    <w:uiPriority w:val="99"/>
    <w:semiHidden/>
    <w:unhideWhenUsed/>
    <w:rsid w:val="00D47A97"/>
    <w:pPr>
      <w:spacing w:before="0" w:after="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D47A97"/>
    <w:rPr>
      <w:rFonts w:ascii="Consolas" w:hAnsi="Consolas"/>
      <w:szCs w:val="20"/>
    </w:rPr>
  </w:style>
  <w:style w:type="character" w:styleId="MachinecrireHTML">
    <w:name w:val="HTML Typewriter"/>
    <w:basedOn w:val="Policepardfaut"/>
    <w:uiPriority w:val="99"/>
    <w:semiHidden/>
    <w:unhideWhenUsed/>
    <w:rsid w:val="00D47A97"/>
    <w:rPr>
      <w:rFonts w:ascii="Consolas" w:hAnsi="Consolas"/>
      <w:sz w:val="22"/>
      <w:szCs w:val="20"/>
    </w:rPr>
  </w:style>
  <w:style w:type="paragraph" w:styleId="Textedemacro">
    <w:name w:val="macro"/>
    <w:link w:val="TextedemacroC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xtedemacroCar">
    <w:name w:val="Texte de macro Car"/>
    <w:basedOn w:val="Policepardfaut"/>
    <w:link w:val="Textedemacro"/>
    <w:uiPriority w:val="99"/>
    <w:semiHidden/>
    <w:rsid w:val="00D47A97"/>
    <w:rPr>
      <w:rFonts w:ascii="Consolas" w:hAnsi="Consolas"/>
      <w:szCs w:val="20"/>
    </w:rPr>
  </w:style>
  <w:style w:type="paragraph" w:styleId="Textebrut">
    <w:name w:val="Plain Text"/>
    <w:basedOn w:val="Normal"/>
    <w:link w:val="TextebrutCar"/>
    <w:uiPriority w:val="99"/>
    <w:semiHidden/>
    <w:unhideWhenUsed/>
    <w:rsid w:val="00D47A97"/>
    <w:pPr>
      <w:spacing w:before="0" w:after="0" w:line="240" w:lineRule="auto"/>
    </w:pPr>
    <w:rPr>
      <w:rFonts w:ascii="Consolas" w:hAnsi="Consolas"/>
      <w:szCs w:val="21"/>
    </w:rPr>
  </w:style>
  <w:style w:type="character" w:customStyle="1" w:styleId="TextebrutCar">
    <w:name w:val="Texte brut Car"/>
    <w:basedOn w:val="Policepardfaut"/>
    <w:link w:val="Textebrut"/>
    <w:uiPriority w:val="99"/>
    <w:semiHidden/>
    <w:rsid w:val="00D47A97"/>
    <w:rPr>
      <w:rFonts w:ascii="Consolas" w:hAnsi="Consolas"/>
      <w:szCs w:val="21"/>
    </w:rPr>
  </w:style>
  <w:style w:type="paragraph" w:styleId="Normalcentr">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Textedelespacerserv">
    <w:name w:val="Placeholder Text"/>
    <w:basedOn w:val="Policepardfaut"/>
    <w:uiPriority w:val="99"/>
    <w:semiHidden/>
    <w:rsid w:val="00A1310C"/>
    <w:rPr>
      <w:color w:val="3C3C3C" w:themeColor="background2" w:themeShade="40"/>
    </w:rPr>
  </w:style>
  <w:style w:type="paragraph" w:styleId="En-tte">
    <w:name w:val="header"/>
    <w:basedOn w:val="Normal"/>
    <w:link w:val="En-tteCar"/>
    <w:uiPriority w:val="99"/>
    <w:unhideWhenUsed/>
    <w:rsid w:val="004E1AED"/>
    <w:pPr>
      <w:spacing w:before="0" w:after="0" w:line="240" w:lineRule="auto"/>
    </w:pPr>
  </w:style>
  <w:style w:type="character" w:customStyle="1" w:styleId="En-tteCar">
    <w:name w:val="En-tête Car"/>
    <w:basedOn w:val="Policepardfaut"/>
    <w:link w:val="En-tte"/>
    <w:uiPriority w:val="99"/>
    <w:rsid w:val="004E1AED"/>
  </w:style>
  <w:style w:type="paragraph" w:styleId="Pieddepage">
    <w:name w:val="footer"/>
    <w:basedOn w:val="Normal"/>
    <w:link w:val="PieddepageCar"/>
    <w:uiPriority w:val="99"/>
    <w:unhideWhenUsed/>
    <w:rsid w:val="004E1AED"/>
    <w:pPr>
      <w:spacing w:before="0" w:after="0" w:line="240" w:lineRule="auto"/>
    </w:pPr>
  </w:style>
  <w:style w:type="character" w:customStyle="1" w:styleId="PieddepageCar">
    <w:name w:val="Pied de page Car"/>
    <w:basedOn w:val="Policepardfaut"/>
    <w:link w:val="Pieddepage"/>
    <w:uiPriority w:val="99"/>
    <w:rsid w:val="004E1AED"/>
  </w:style>
  <w:style w:type="paragraph" w:styleId="Paragraphedeliste">
    <w:name w:val="List Paragraph"/>
    <w:basedOn w:val="Normal"/>
    <w:uiPriority w:val="34"/>
    <w:qFormat/>
    <w:rsid w:val="004A7309"/>
    <w:pPr>
      <w:spacing w:before="0" w:after="160" w:line="259" w:lineRule="auto"/>
      <w:ind w:left="720"/>
      <w:contextualSpacing/>
    </w:pPr>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imot\AppData\Roaming\Microsoft\Templates\Conception%20&#192;%20bandes%20(vierg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4.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0A159358-BB8B-44AA-B085-C79DE195490F}">
  <ds:schemaRefs>
    <ds:schemaRef ds:uri="http://schemas.openxmlformats.org/officeDocument/2006/bibliography"/>
  </ds:schemaRefs>
</ds:datastoreItem>
</file>

<file path=customXml/itemProps4.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Conception À bandes (vierge).dotx</Template>
  <TotalTime>247</TotalTime>
  <Pages>12</Pages>
  <Words>1042</Words>
  <Characters>5734</Characters>
  <Application>Microsoft Office Word</Application>
  <DocSecurity>0</DocSecurity>
  <Lines>47</Lines>
  <Paragraphs>13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timot</dc:creator>
  <cp:lastModifiedBy>DROZD Damien</cp:lastModifiedBy>
  <cp:revision>13</cp:revision>
  <cp:lastPrinted>2022-06-15T05:15:00Z</cp:lastPrinted>
  <dcterms:created xsi:type="dcterms:W3CDTF">2022-06-15T04:25:00Z</dcterms:created>
  <dcterms:modified xsi:type="dcterms:W3CDTF">2022-10-04T11:48:00Z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